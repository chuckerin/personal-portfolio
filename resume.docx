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A32D" w14:textId="77777777" w:rsidR="003265FF" w:rsidRDefault="003265FF">
      <w:pPr>
        <w:jc w:val="center"/>
        <w:rPr>
          <w:rFonts w:ascii="Arial" w:eastAsia="Arial" w:hAnsi="Arial" w:cs="Arial"/>
          <w:b/>
          <w:i/>
          <w:sz w:val="27"/>
        </w:rPr>
      </w:pPr>
      <w:r>
        <w:rPr>
          <w:rFonts w:ascii="Arial" w:eastAsia="Arial" w:hAnsi="Arial" w:cs="Arial"/>
          <w:b/>
          <w:i/>
          <w:sz w:val="27"/>
        </w:rPr>
        <w:t>Chuckerin Black</w:t>
      </w:r>
    </w:p>
    <w:p w14:paraId="023DA17C" w14:textId="77777777" w:rsidR="006D65FE" w:rsidRDefault="006D65FE" w:rsidP="00A47037">
      <w:pPr>
        <w:jc w:val="center"/>
        <w:rPr>
          <w:lang w:val="en-US"/>
        </w:rPr>
      </w:pPr>
      <w:hyperlink r:id="rId8" w:history="1">
        <w:r w:rsidRPr="00912E12">
          <w:rPr>
            <w:rStyle w:val="Hyperlink"/>
          </w:rPr>
          <w:t>chuckeri</w:t>
        </w:r>
        <w:r w:rsidRPr="00912E12">
          <w:rPr>
            <w:rStyle w:val="Hyperlink"/>
            <w:lang w:val="en-US"/>
          </w:rPr>
          <w:t>n@gmail.com</w:t>
        </w:r>
      </w:hyperlink>
    </w:p>
    <w:p w14:paraId="1168C500" w14:textId="77777777" w:rsidR="003265FF" w:rsidRPr="009827EE" w:rsidRDefault="00C55223" w:rsidP="00A47037">
      <w:pPr>
        <w:jc w:val="center"/>
        <w:rPr>
          <w:lang w:val="en-US"/>
        </w:rPr>
      </w:pPr>
      <w:r>
        <w:t>618</w:t>
      </w:r>
      <w:r w:rsidR="006D65FE">
        <w:rPr>
          <w:lang w:val="en-US"/>
        </w:rPr>
        <w:t>.974.9952</w:t>
      </w:r>
    </w:p>
    <w:p w14:paraId="7B5A5841" w14:textId="77777777" w:rsidR="003265FF" w:rsidRDefault="003265FF"/>
    <w:p w14:paraId="53F8C2DA" w14:textId="77777777" w:rsidR="003265FF" w:rsidRDefault="003265FF">
      <w:pPr>
        <w:rPr>
          <w:rFonts w:ascii="Arial" w:eastAsia="Arial" w:hAnsi="Arial" w:cs="Arial"/>
          <w:b/>
          <w:i/>
          <w:sz w:val="27"/>
        </w:rPr>
      </w:pPr>
      <w:r>
        <w:rPr>
          <w:rFonts w:ascii="Arial" w:eastAsia="Arial" w:hAnsi="Arial" w:cs="Arial"/>
          <w:b/>
          <w:i/>
          <w:sz w:val="27"/>
        </w:rPr>
        <w:t>Executive Summary</w:t>
      </w:r>
    </w:p>
    <w:p w14:paraId="09580E2C" w14:textId="1481F0F3" w:rsidR="003265FF" w:rsidRDefault="003265FF">
      <w:r>
        <w:t xml:space="preserve">Over </w:t>
      </w:r>
      <w:r w:rsidR="001A74C1">
        <w:rPr>
          <w:lang w:val="en-US"/>
        </w:rPr>
        <w:t>twenty five</w:t>
      </w:r>
      <w:r w:rsidR="00471E77">
        <w:rPr>
          <w:lang w:val="en-US"/>
        </w:rPr>
        <w:t xml:space="preserve"> years</w:t>
      </w:r>
      <w:r>
        <w:t xml:space="preserve"> of Information Technology experience. Senior </w:t>
      </w:r>
      <w:r w:rsidR="006F0B52">
        <w:rPr>
          <w:lang w:val="en-US"/>
        </w:rPr>
        <w:t>full stack</w:t>
      </w:r>
      <w:r>
        <w:t xml:space="preserve"> developer with involvement in multi-tiered systems.  The range of systems worked on include Transportation, Shipping, </w:t>
      </w:r>
      <w:r w:rsidR="00E848FB">
        <w:t xml:space="preserve">Health Insurance, </w:t>
      </w:r>
      <w:r>
        <w:t xml:space="preserve">Human Resource, Loan Management, Marketing, Education, Unemployment Insurance, Telecommunications, and Defense Systems.  Expertise in software engineering includes full life cycle development using </w:t>
      </w:r>
      <w:r w:rsidR="00B12DA3">
        <w:rPr>
          <w:lang w:val="en-US"/>
        </w:rPr>
        <w:t xml:space="preserve">TypeScript, React, </w:t>
      </w:r>
      <w:r>
        <w:t xml:space="preserve">J2EE, .NET, </w:t>
      </w:r>
      <w:r w:rsidR="00B12DA3">
        <w:rPr>
          <w:lang w:val="en-US"/>
        </w:rPr>
        <w:t>SAFe Agile, MongoDB</w:t>
      </w:r>
      <w:r>
        <w:t>, and much more. Excellent communication and leadership skills.</w:t>
      </w:r>
    </w:p>
    <w:p w14:paraId="122473D2" w14:textId="77777777" w:rsidR="003265FF" w:rsidRDefault="003265FF"/>
    <w:p w14:paraId="1B7BFDDB" w14:textId="77777777" w:rsidR="003265FF" w:rsidRPr="00FD46FF" w:rsidRDefault="003265FF">
      <w:pPr>
        <w:rPr>
          <w:rFonts w:ascii="Arial" w:eastAsia="Arial" w:hAnsi="Arial" w:cs="Arial"/>
          <w:b/>
          <w:i/>
          <w:sz w:val="27"/>
          <w:lang w:val="en-US"/>
        </w:rPr>
      </w:pPr>
      <w:r>
        <w:rPr>
          <w:rFonts w:ascii="Arial" w:eastAsia="Arial" w:hAnsi="Arial" w:cs="Arial"/>
          <w:b/>
          <w:i/>
          <w:sz w:val="27"/>
        </w:rPr>
        <w:t>Technical Expertise</w:t>
      </w:r>
    </w:p>
    <w:p w14:paraId="7EC687BB" w14:textId="77777777" w:rsidR="003265FF" w:rsidRDefault="003265FF">
      <w:pPr>
        <w:rPr>
          <w:rFonts w:ascii="Arial" w:eastAsia="Arial" w:hAnsi="Arial" w:cs="Arial"/>
          <w:b/>
          <w:sz w:val="27"/>
        </w:rPr>
      </w:pPr>
      <w:r>
        <w:rPr>
          <w:rFonts w:ascii="Arial" w:eastAsia="Arial" w:hAnsi="Arial" w:cs="Arial"/>
          <w:b/>
          <w:sz w:val="27"/>
        </w:rPr>
        <w:t>Languages</w:t>
      </w:r>
    </w:p>
    <w:p w14:paraId="21521496" w14:textId="0BCF1D9E" w:rsidR="003265FF" w:rsidRDefault="003265FF">
      <w:r>
        <w:t>J2EE (Java, JSP, EJB, JMS, Servlets,</w:t>
      </w:r>
      <w:r w:rsidR="00E848FB">
        <w:rPr>
          <w:lang w:val="en-US"/>
        </w:rPr>
        <w:t xml:space="preserve"> RESTful Web Services</w:t>
      </w:r>
      <w:r w:rsidR="0096043B">
        <w:rPr>
          <w:lang w:val="en-US"/>
        </w:rPr>
        <w:t>,</w:t>
      </w:r>
      <w:r>
        <w:t xml:space="preserve"> </w:t>
      </w:r>
      <w:r w:rsidR="000E6AD9">
        <w:rPr>
          <w:lang w:val="en-US"/>
        </w:rPr>
        <w:t xml:space="preserve">SOAP Web Services, </w:t>
      </w:r>
      <w:r>
        <w:t xml:space="preserve">JNDI), </w:t>
      </w:r>
      <w:r w:rsidR="00031626">
        <w:rPr>
          <w:lang w:val="en-US"/>
        </w:rPr>
        <w:t xml:space="preserve">TypeScript, </w:t>
      </w:r>
      <w:r>
        <w:t>JSP Tag Libraries, Jakarta Stru</w:t>
      </w:r>
      <w:r w:rsidR="00A47037">
        <w:t xml:space="preserve">ts, C#, </w:t>
      </w:r>
      <w:r w:rsidR="00A47037">
        <w:rPr>
          <w:lang w:val="en-US"/>
        </w:rPr>
        <w:t>j</w:t>
      </w:r>
      <w:r>
        <w:t>Query, LINQ to SQL,</w:t>
      </w:r>
      <w:r w:rsidR="00E848FB">
        <w:rPr>
          <w:lang w:val="en-US"/>
        </w:rPr>
        <w:t xml:space="preserve"> PHP,</w:t>
      </w:r>
      <w:r>
        <w:t xml:space="preserve"> </w:t>
      </w:r>
      <w:r w:rsidR="00FA3853">
        <w:rPr>
          <w:lang w:val="en-US"/>
        </w:rPr>
        <w:t xml:space="preserve">ActionScript, MXML, </w:t>
      </w:r>
      <w:r>
        <w:t>BEA NetUI, HTML, XML, UML, C</w:t>
      </w:r>
      <w:r w:rsidR="00FD511D">
        <w:rPr>
          <w:lang w:val="en-US"/>
        </w:rPr>
        <w:t>#</w:t>
      </w:r>
      <w:r>
        <w:t>, JavaScript, CSS, Visual Basic, SQL, Pascal</w:t>
      </w:r>
    </w:p>
    <w:p w14:paraId="64EC7783" w14:textId="77777777" w:rsidR="003265FF" w:rsidRDefault="003265FF"/>
    <w:p w14:paraId="5EB1BF32" w14:textId="77777777" w:rsidR="003265FF" w:rsidRDefault="003265FF">
      <w:pPr>
        <w:rPr>
          <w:rFonts w:ascii="Arial" w:eastAsia="Arial" w:hAnsi="Arial" w:cs="Arial"/>
          <w:b/>
          <w:sz w:val="27"/>
        </w:rPr>
      </w:pPr>
      <w:r>
        <w:rPr>
          <w:rFonts w:ascii="Arial" w:eastAsia="Arial" w:hAnsi="Arial" w:cs="Arial"/>
          <w:b/>
          <w:sz w:val="27"/>
        </w:rPr>
        <w:t>Operating Systems</w:t>
      </w:r>
    </w:p>
    <w:p w14:paraId="6400BC80" w14:textId="77777777" w:rsidR="003265FF" w:rsidRDefault="000E6AD9">
      <w:r>
        <w:rPr>
          <w:lang w:val="en-US"/>
        </w:rPr>
        <w:t xml:space="preserve">Windows 10, Windows 7, </w:t>
      </w:r>
      <w:r w:rsidR="003265FF">
        <w:t>Windows XP, Windows Server 2003, Windows 2000, Windows NT Workstation &amp; Server 4, Windows 9X, Linux, Unix, DOS</w:t>
      </w:r>
    </w:p>
    <w:p w14:paraId="0B4C6474" w14:textId="77777777" w:rsidR="003265FF" w:rsidRDefault="003265FF"/>
    <w:p w14:paraId="0CB6637A" w14:textId="77777777" w:rsidR="003265FF" w:rsidRDefault="003265FF">
      <w:pPr>
        <w:rPr>
          <w:rFonts w:ascii="Arial" w:eastAsia="Arial" w:hAnsi="Arial" w:cs="Arial"/>
          <w:b/>
          <w:sz w:val="27"/>
        </w:rPr>
      </w:pPr>
      <w:r>
        <w:rPr>
          <w:rFonts w:ascii="Arial" w:eastAsia="Arial" w:hAnsi="Arial" w:cs="Arial"/>
          <w:b/>
          <w:sz w:val="27"/>
        </w:rPr>
        <w:t>Database</w:t>
      </w:r>
    </w:p>
    <w:p w14:paraId="4C12EEAD" w14:textId="34DC388E" w:rsidR="003265FF" w:rsidRDefault="001D4B5D">
      <w:r>
        <w:rPr>
          <w:lang w:val="en-US"/>
        </w:rPr>
        <w:t xml:space="preserve">MongoDB, </w:t>
      </w:r>
      <w:r w:rsidR="00525BE4">
        <w:t>MySQL</w:t>
      </w:r>
      <w:r w:rsidR="0096043B">
        <w:rPr>
          <w:lang w:val="en-US"/>
        </w:rPr>
        <w:t>,</w:t>
      </w:r>
      <w:r w:rsidR="00525BE4">
        <w:rPr>
          <w:lang w:val="en-US"/>
        </w:rPr>
        <w:t xml:space="preserve"> </w:t>
      </w:r>
      <w:r w:rsidR="00525BE4" w:rsidRPr="00525BE4">
        <w:rPr>
          <w:lang w:val="en-US"/>
        </w:rPr>
        <w:t>PostgreSQL</w:t>
      </w:r>
      <w:r w:rsidR="00525BE4">
        <w:rPr>
          <w:lang w:val="en-US"/>
        </w:rPr>
        <w:t>,</w:t>
      </w:r>
      <w:r w:rsidR="0096043B">
        <w:rPr>
          <w:lang w:val="en-US"/>
        </w:rPr>
        <w:t xml:space="preserve"> </w:t>
      </w:r>
      <w:r w:rsidR="003265FF">
        <w:t>SQL Server, Oracle</w:t>
      </w:r>
      <w:r w:rsidR="00E60BF9">
        <w:rPr>
          <w:lang w:val="en-US"/>
        </w:rPr>
        <w:t xml:space="preserve">, </w:t>
      </w:r>
      <w:r w:rsidR="003265FF">
        <w:t>DB2, TeraData, Paradox, Access</w:t>
      </w:r>
    </w:p>
    <w:p w14:paraId="0D5B34E6" w14:textId="77777777" w:rsidR="003265FF" w:rsidRDefault="003265FF"/>
    <w:p w14:paraId="7F090B0E" w14:textId="77777777" w:rsidR="003265FF" w:rsidRPr="00DD24BD" w:rsidRDefault="003265FF">
      <w:pPr>
        <w:rPr>
          <w:rFonts w:ascii="Arial" w:eastAsia="Arial" w:hAnsi="Arial" w:cs="Arial"/>
          <w:b/>
          <w:sz w:val="27"/>
          <w:lang w:val="en-US"/>
        </w:rPr>
      </w:pPr>
      <w:r>
        <w:rPr>
          <w:rFonts w:ascii="Arial" w:eastAsia="Arial" w:hAnsi="Arial" w:cs="Arial"/>
          <w:b/>
          <w:sz w:val="27"/>
        </w:rPr>
        <w:t>Tools</w:t>
      </w:r>
    </w:p>
    <w:p w14:paraId="18FA1E6F" w14:textId="1AB6FDCD" w:rsidR="003265FF" w:rsidRPr="008421E0" w:rsidRDefault="007E13A5">
      <w:pPr>
        <w:rPr>
          <w:lang w:val="en-US"/>
        </w:rPr>
      </w:pPr>
      <w:r>
        <w:rPr>
          <w:lang w:val="en-US"/>
        </w:rPr>
        <w:t>Visual Studio Code</w:t>
      </w:r>
      <w:r w:rsidR="008421E0">
        <w:rPr>
          <w:lang w:val="en-US"/>
        </w:rPr>
        <w:t xml:space="preserve">, </w:t>
      </w:r>
      <w:r w:rsidR="00B663B1">
        <w:t>IntelliJ</w:t>
      </w:r>
      <w:r w:rsidR="00B663B1">
        <w:rPr>
          <w:lang w:val="en-US"/>
        </w:rPr>
        <w:t xml:space="preserve">, </w:t>
      </w:r>
      <w:r w:rsidR="008421E0">
        <w:rPr>
          <w:lang w:val="en-US"/>
        </w:rPr>
        <w:t xml:space="preserve">Spring, Postman, SoapUI, ArcGIS, Jest, Cypress, JUnit, </w:t>
      </w:r>
      <w:r w:rsidR="000F15ED">
        <w:rPr>
          <w:lang w:val="en-US"/>
        </w:rPr>
        <w:t xml:space="preserve">Jasmine, </w:t>
      </w:r>
      <w:r w:rsidR="008421E0">
        <w:rPr>
          <w:lang w:val="en-US"/>
        </w:rPr>
        <w:t xml:space="preserve">Docusaurus, Jenkins, </w:t>
      </w:r>
      <w:r w:rsidR="00B663B1">
        <w:rPr>
          <w:lang w:val="en-US"/>
        </w:rPr>
        <w:t xml:space="preserve">React, </w:t>
      </w:r>
      <w:r w:rsidR="008421E0">
        <w:rPr>
          <w:lang w:val="en-US"/>
        </w:rPr>
        <w:t>Angular, Express JS, Material UI</w:t>
      </w:r>
      <w:r>
        <w:rPr>
          <w:lang w:val="en-US"/>
        </w:rPr>
        <w:t xml:space="preserve">, </w:t>
      </w:r>
      <w:r w:rsidR="00E848FB">
        <w:rPr>
          <w:lang w:val="en-US"/>
        </w:rPr>
        <w:t xml:space="preserve">Eclipse, </w:t>
      </w:r>
      <w:r w:rsidR="003265FF">
        <w:t xml:space="preserve">Visual Studio, </w:t>
      </w:r>
      <w:r w:rsidR="00E848FB">
        <w:rPr>
          <w:lang w:val="en-US"/>
        </w:rPr>
        <w:t xml:space="preserve">NetBeans, </w:t>
      </w:r>
      <w:r w:rsidR="003265FF">
        <w:t xml:space="preserve">MyEclipse, WSAD (WebSphere Studio Application Developer), Weblogic Workshop, </w:t>
      </w:r>
      <w:r w:rsidR="005D55A7">
        <w:rPr>
          <w:lang w:val="en-US"/>
        </w:rPr>
        <w:t xml:space="preserve">Apache, Tomcat, Glassfish, </w:t>
      </w:r>
      <w:r w:rsidR="00174366">
        <w:rPr>
          <w:lang w:val="en-US"/>
        </w:rPr>
        <w:t xml:space="preserve">Comet, </w:t>
      </w:r>
      <w:r w:rsidR="003265FF">
        <w:t xml:space="preserve">Subversion, Clear Case, CVS, CruiseControl, </w:t>
      </w:r>
      <w:r w:rsidR="000F7396">
        <w:rPr>
          <w:lang w:val="en-US"/>
        </w:rPr>
        <w:t xml:space="preserve">MySQL Workbench, </w:t>
      </w:r>
      <w:r w:rsidR="003265FF">
        <w:t>Toad, XFire, WebFocus, Visual Age for Java, HomeSite, Forte, JBuilder, WebSphere, MQSeries, VisiBroker, ObjectBridge, JRun, Delphi, Visual Basic, InterDev, TogetherJ, Rational Rose, SQL Navigator, DB2, SQL Server, Jira, Bugzilla, Crystal Reports, Visual Source Safe, Microsoft Office, Front Page, Paint Shop Pro</w:t>
      </w:r>
    </w:p>
    <w:p w14:paraId="4E6E5606" w14:textId="77777777" w:rsidR="003265FF" w:rsidRDefault="003265FF"/>
    <w:p w14:paraId="79E70BE1" w14:textId="77777777" w:rsidR="003265FF" w:rsidRDefault="003265FF">
      <w:pPr>
        <w:rPr>
          <w:rFonts w:ascii="Arial" w:eastAsia="Arial" w:hAnsi="Arial" w:cs="Arial"/>
          <w:b/>
          <w:sz w:val="27"/>
        </w:rPr>
      </w:pPr>
      <w:r>
        <w:rPr>
          <w:rFonts w:ascii="Arial" w:eastAsia="Arial" w:hAnsi="Arial" w:cs="Arial"/>
          <w:b/>
          <w:sz w:val="27"/>
        </w:rPr>
        <w:t>Other</w:t>
      </w:r>
    </w:p>
    <w:p w14:paraId="2FBF9F90" w14:textId="438F06D2" w:rsidR="003265FF" w:rsidRDefault="007E13A5">
      <w:r>
        <w:rPr>
          <w:lang w:val="en-US"/>
        </w:rPr>
        <w:t xml:space="preserve">SAFe Agile, </w:t>
      </w:r>
      <w:r w:rsidR="003265FF">
        <w:t>OOA/D, RAD (</w:t>
      </w:r>
      <w:r w:rsidR="00DD1AF9">
        <w:rPr>
          <w:lang w:val="en-US"/>
        </w:rPr>
        <w:t>Rapid</w:t>
      </w:r>
      <w:r w:rsidR="003265FF">
        <w:t xml:space="preserve"> Application Developer), Web Services</w:t>
      </w:r>
      <w:r w:rsidR="003265FF">
        <w:rPr>
          <w:lang w:val="en-US"/>
        </w:rPr>
        <w:t xml:space="preserve">, </w:t>
      </w:r>
      <w:r w:rsidR="003265FF">
        <w:t>Ant, JUnit, Portals, AJAX, Portlets, Pageflow, CORBA, Section 508, ODBC, XP</w:t>
      </w:r>
    </w:p>
    <w:p w14:paraId="655935A5" w14:textId="77777777" w:rsidR="003265FF" w:rsidRDefault="003265FF"/>
    <w:p w14:paraId="2A6BEF15" w14:textId="77777777" w:rsidR="00D871C1" w:rsidRDefault="00D871C1" w:rsidP="00D871C1">
      <w:pPr>
        <w:rPr>
          <w:rFonts w:ascii="Arial" w:eastAsia="Arial" w:hAnsi="Arial" w:cs="Arial"/>
          <w:b/>
          <w:i/>
          <w:sz w:val="27"/>
          <w:lang w:val="en-US"/>
        </w:rPr>
      </w:pPr>
      <w:r>
        <w:rPr>
          <w:rFonts w:ascii="Arial" w:eastAsia="Arial" w:hAnsi="Arial" w:cs="Arial"/>
          <w:b/>
          <w:i/>
          <w:sz w:val="27"/>
        </w:rPr>
        <w:t>Professional Experience</w:t>
      </w:r>
    </w:p>
    <w:p w14:paraId="09BFC0F0" w14:textId="5CAD64C0" w:rsidR="00822CA0" w:rsidRDefault="00822CA0" w:rsidP="00822CA0">
      <w:pPr>
        <w:rPr>
          <w:rFonts w:ascii="Arial" w:eastAsia="Arial" w:hAnsi="Arial" w:cs="Arial"/>
          <w:b/>
          <w:sz w:val="27"/>
          <w:lang w:val="en-US"/>
        </w:rPr>
      </w:pPr>
      <w:r>
        <w:rPr>
          <w:rFonts w:ascii="Arial" w:eastAsia="Arial" w:hAnsi="Arial" w:cs="Arial"/>
          <w:b/>
          <w:sz w:val="27"/>
          <w:lang w:val="en-US"/>
        </w:rPr>
        <w:t xml:space="preserve">3/2018 </w:t>
      </w:r>
      <w:r w:rsidR="007C1F9B">
        <w:rPr>
          <w:rFonts w:ascii="Arial" w:eastAsia="Arial" w:hAnsi="Arial" w:cs="Arial"/>
          <w:b/>
          <w:sz w:val="27"/>
          <w:lang w:val="en-US"/>
        </w:rPr>
        <w:t>-</w:t>
      </w:r>
      <w:r>
        <w:rPr>
          <w:rFonts w:ascii="Arial" w:eastAsia="Arial" w:hAnsi="Arial" w:cs="Arial"/>
          <w:b/>
          <w:sz w:val="27"/>
          <w:lang w:val="en-US"/>
        </w:rPr>
        <w:t xml:space="preserve"> </w:t>
      </w:r>
      <w:r w:rsidR="00317220">
        <w:rPr>
          <w:rFonts w:ascii="Arial" w:eastAsia="Arial" w:hAnsi="Arial" w:cs="Arial"/>
          <w:b/>
          <w:sz w:val="27"/>
          <w:lang w:val="en-US"/>
        </w:rPr>
        <w:t>2/2025</w:t>
      </w:r>
      <w:r>
        <w:rPr>
          <w:rFonts w:ascii="Arial" w:eastAsia="Arial" w:hAnsi="Arial" w:cs="Arial"/>
          <w:b/>
          <w:sz w:val="27"/>
          <w:lang w:val="en-US"/>
        </w:rPr>
        <w:t>,</w:t>
      </w:r>
      <w:r w:rsidRPr="0014765E">
        <w:rPr>
          <w:rFonts w:ascii="Arial" w:eastAsia="Arial" w:hAnsi="Arial" w:cs="Arial"/>
          <w:b/>
          <w:sz w:val="27"/>
          <w:lang w:val="en-US"/>
        </w:rPr>
        <w:t xml:space="preserve"> </w:t>
      </w:r>
      <w:r>
        <w:rPr>
          <w:rFonts w:ascii="Arial" w:eastAsia="Arial" w:hAnsi="Arial" w:cs="Arial"/>
          <w:b/>
          <w:sz w:val="27"/>
          <w:lang w:val="en-US"/>
        </w:rPr>
        <w:t>Lead Software Developer</w:t>
      </w:r>
    </w:p>
    <w:p w14:paraId="1C597588" w14:textId="2E063243" w:rsidR="00822CA0" w:rsidRDefault="00822CA0" w:rsidP="00822CA0">
      <w:pPr>
        <w:rPr>
          <w:rFonts w:ascii="Arial" w:eastAsia="Arial" w:hAnsi="Arial" w:cs="Arial"/>
          <w:b/>
          <w:sz w:val="27"/>
          <w:lang w:val="en-US"/>
        </w:rPr>
      </w:pPr>
      <w:r>
        <w:rPr>
          <w:rFonts w:ascii="Arial" w:eastAsia="Arial" w:hAnsi="Arial" w:cs="Arial"/>
          <w:b/>
          <w:sz w:val="27"/>
          <w:lang w:val="en-US"/>
        </w:rPr>
        <w:t xml:space="preserve">SuprTEK (Superlative Technologies, Inc.) </w:t>
      </w:r>
      <w:r w:rsidR="007C1F9B">
        <w:rPr>
          <w:rFonts w:ascii="Arial" w:eastAsia="Arial" w:hAnsi="Arial" w:cs="Arial"/>
          <w:b/>
          <w:sz w:val="27"/>
          <w:lang w:val="en-US"/>
        </w:rPr>
        <w:t>-</w:t>
      </w:r>
      <w:r>
        <w:rPr>
          <w:rFonts w:ascii="Arial" w:eastAsia="Arial" w:hAnsi="Arial" w:cs="Arial"/>
          <w:b/>
          <w:sz w:val="27"/>
          <w:lang w:val="en-US"/>
        </w:rPr>
        <w:t xml:space="preserve"> O’Fallon, IL</w:t>
      </w:r>
    </w:p>
    <w:p w14:paraId="31CBCC74" w14:textId="1A17F24E" w:rsidR="00E141E9" w:rsidRPr="00313760" w:rsidRDefault="00E141E9" w:rsidP="00E141E9">
      <w:pPr>
        <w:spacing w:after="120"/>
        <w:rPr>
          <w:lang w:val="en-US"/>
        </w:rPr>
      </w:pPr>
      <w:r>
        <w:t>Tech lead for the DMR</w:t>
      </w:r>
      <w:r w:rsidR="00DD1AF9">
        <w:rPr>
          <w:lang w:val="en-US"/>
        </w:rPr>
        <w:t xml:space="preserve"> (Dynamic Mission Replanning)</w:t>
      </w:r>
      <w:r>
        <w:t xml:space="preserve"> and CAMPS</w:t>
      </w:r>
      <w:r w:rsidR="00DD1AF9">
        <w:rPr>
          <w:lang w:val="en-US"/>
        </w:rPr>
        <w:t xml:space="preserve"> (Consolidated Air Mobility Planning System) </w:t>
      </w:r>
      <w:r>
        <w:t xml:space="preserve">systems.  Implemented a </w:t>
      </w:r>
      <w:r w:rsidR="00280B43">
        <w:rPr>
          <w:lang w:val="en-US"/>
        </w:rPr>
        <w:t>date/</w:t>
      </w:r>
      <w:r>
        <w:t xml:space="preserve">time range feature into the DMR mapping system that allowed users to search for mission resources given a specific </w:t>
      </w:r>
      <w:r w:rsidR="00280B43">
        <w:rPr>
          <w:lang w:val="en-US"/>
        </w:rPr>
        <w:t>date/</w:t>
      </w:r>
      <w:r>
        <w:t xml:space="preserve">time range.  </w:t>
      </w:r>
      <w:r w:rsidR="00A63492">
        <w:rPr>
          <w:lang w:val="en-US"/>
        </w:rPr>
        <w:t>Switched to</w:t>
      </w:r>
      <w:r>
        <w:t xml:space="preserve"> CAMP</w:t>
      </w:r>
      <w:r w:rsidR="00DD1AF9">
        <w:rPr>
          <w:lang w:val="en-US"/>
        </w:rPr>
        <w:t>S</w:t>
      </w:r>
      <w:r>
        <w:t xml:space="preserve"> reengineering effort</w:t>
      </w:r>
      <w:r w:rsidR="00A63492">
        <w:rPr>
          <w:lang w:val="en-US"/>
        </w:rPr>
        <w:t xml:space="preserve"> after SuprTEK </w:t>
      </w:r>
      <w:r w:rsidR="00DD1AF9">
        <w:rPr>
          <w:lang w:val="en-US"/>
        </w:rPr>
        <w:t xml:space="preserve">successfully </w:t>
      </w:r>
      <w:r w:rsidR="00A63492">
        <w:rPr>
          <w:lang w:val="en-US"/>
        </w:rPr>
        <w:t>won the contract</w:t>
      </w:r>
      <w:r>
        <w:t xml:space="preserve">. The focus </w:t>
      </w:r>
      <w:r>
        <w:rPr>
          <w:lang w:val="en-US"/>
        </w:rPr>
        <w:t>was initially</w:t>
      </w:r>
      <w:r w:rsidR="00313760">
        <w:rPr>
          <w:lang w:val="en-US"/>
        </w:rPr>
        <w:t xml:space="preserve"> </w:t>
      </w:r>
      <w:r>
        <w:t>view and edit screens</w:t>
      </w:r>
      <w:r w:rsidR="001D4B5D">
        <w:rPr>
          <w:lang w:val="en-US"/>
        </w:rPr>
        <w:t xml:space="preserve"> for </w:t>
      </w:r>
      <w:r w:rsidR="006F0B52">
        <w:rPr>
          <w:lang w:val="en-US"/>
        </w:rPr>
        <w:t>SAAM</w:t>
      </w:r>
      <w:r w:rsidR="001D4B5D">
        <w:rPr>
          <w:lang w:val="en-US"/>
        </w:rPr>
        <w:t xml:space="preserve"> and A</w:t>
      </w:r>
      <w:r w:rsidR="006F0B52">
        <w:rPr>
          <w:lang w:val="en-US"/>
        </w:rPr>
        <w:t>R Requests efforts</w:t>
      </w:r>
      <w:r w:rsidR="00313760">
        <w:rPr>
          <w:lang w:val="en-US"/>
        </w:rPr>
        <w:t xml:space="preserve">, but was switched to the mapping capabilities </w:t>
      </w:r>
      <w:r w:rsidR="00A63492">
        <w:rPr>
          <w:lang w:val="en-US"/>
        </w:rPr>
        <w:t xml:space="preserve">after the </w:t>
      </w:r>
      <w:r w:rsidR="00A63492">
        <w:rPr>
          <w:lang w:val="en-US"/>
        </w:rPr>
        <w:lastRenderedPageBreak/>
        <w:t>success of the first effort.</w:t>
      </w:r>
      <w:r w:rsidR="00BB61EF">
        <w:rPr>
          <w:lang w:val="en-US"/>
        </w:rPr>
        <w:t xml:space="preserve">  After implementing mapping capabilities, was moved back to DMR to implement new RESTful services in an effort to utilize a new data source</w:t>
      </w:r>
      <w:r w:rsidR="00C40ABE">
        <w:rPr>
          <w:lang w:val="en-US"/>
        </w:rPr>
        <w:t>.  Finally, was moved back to Cargo to complete the file import process for creating new Missions.</w:t>
      </w:r>
    </w:p>
    <w:p w14:paraId="2AC9D4A6" w14:textId="57BA74A7" w:rsidR="00C40ABE" w:rsidRDefault="00E141E9" w:rsidP="00E141E9">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 xml:space="preserve">Led </w:t>
      </w:r>
      <w:r w:rsidR="00C40ABE">
        <w:rPr>
          <w:rFonts w:ascii="Times New Roman" w:hAnsi="Times New Roman" w:cs="Times New Roman"/>
          <w:sz w:val="24"/>
          <w:szCs w:val="24"/>
        </w:rPr>
        <w:t>multiple teams of developers during different times of the contract</w:t>
      </w:r>
      <w:r w:rsidRPr="001D4B5D">
        <w:rPr>
          <w:rFonts w:ascii="Times New Roman" w:hAnsi="Times New Roman" w:cs="Times New Roman"/>
          <w:sz w:val="24"/>
          <w:szCs w:val="24"/>
        </w:rPr>
        <w:t>.</w:t>
      </w:r>
    </w:p>
    <w:p w14:paraId="726F46F8" w14:textId="1BEFAD5D" w:rsidR="00E141E9" w:rsidRPr="001D4B5D" w:rsidRDefault="00E141E9" w:rsidP="00E141E9">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 xml:space="preserve">Manage code branches, code repositories, and </w:t>
      </w:r>
      <w:r w:rsidR="001D4B5D" w:rsidRPr="001D4B5D">
        <w:rPr>
          <w:rFonts w:ascii="Times New Roman" w:hAnsi="Times New Roman" w:cs="Times New Roman"/>
          <w:sz w:val="24"/>
          <w:szCs w:val="24"/>
        </w:rPr>
        <w:t>merge</w:t>
      </w:r>
      <w:r w:rsidRPr="001D4B5D">
        <w:rPr>
          <w:rFonts w:ascii="Times New Roman" w:hAnsi="Times New Roman" w:cs="Times New Roman"/>
          <w:sz w:val="24"/>
          <w:szCs w:val="24"/>
        </w:rPr>
        <w:t xml:space="preserve"> requests. Estimate and assign stories to sprints. </w:t>
      </w:r>
      <w:r w:rsidR="001D4B5D" w:rsidRPr="001D4B5D">
        <w:rPr>
          <w:rFonts w:ascii="Times New Roman" w:hAnsi="Times New Roman" w:cs="Times New Roman"/>
          <w:sz w:val="24"/>
          <w:szCs w:val="24"/>
        </w:rPr>
        <w:t xml:space="preserve">Mentored junior and mid-level developers.  </w:t>
      </w:r>
      <w:r w:rsidR="00A63492" w:rsidRPr="001D4B5D">
        <w:rPr>
          <w:rFonts w:ascii="Times New Roman" w:hAnsi="Times New Roman" w:cs="Times New Roman"/>
          <w:sz w:val="24"/>
          <w:szCs w:val="24"/>
        </w:rPr>
        <w:t>Used the CI pipeline to build to the various environments.</w:t>
      </w:r>
    </w:p>
    <w:p w14:paraId="32028737" w14:textId="278A8D5D" w:rsidR="00E141E9" w:rsidRDefault="00E141E9" w:rsidP="00E141E9">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H</w:t>
      </w:r>
      <w:r w:rsidR="00744E6C">
        <w:rPr>
          <w:rFonts w:ascii="Times New Roman" w:hAnsi="Times New Roman" w:cs="Times New Roman"/>
          <w:sz w:val="24"/>
          <w:szCs w:val="24"/>
        </w:rPr>
        <w:t>e</w:t>
      </w:r>
      <w:r w:rsidRPr="001D4B5D">
        <w:rPr>
          <w:rFonts w:ascii="Times New Roman" w:hAnsi="Times New Roman" w:cs="Times New Roman"/>
          <w:sz w:val="24"/>
          <w:szCs w:val="24"/>
        </w:rPr>
        <w:t>ld and participate</w:t>
      </w:r>
      <w:r w:rsidR="00744E6C">
        <w:rPr>
          <w:rFonts w:ascii="Times New Roman" w:hAnsi="Times New Roman" w:cs="Times New Roman"/>
          <w:sz w:val="24"/>
          <w:szCs w:val="24"/>
        </w:rPr>
        <w:t>d</w:t>
      </w:r>
      <w:r w:rsidRPr="001D4B5D">
        <w:rPr>
          <w:rFonts w:ascii="Times New Roman" w:hAnsi="Times New Roman" w:cs="Times New Roman"/>
          <w:sz w:val="24"/>
          <w:szCs w:val="24"/>
        </w:rPr>
        <w:t xml:space="preserve"> in Tech Team Lead meetings. Evaluate</w:t>
      </w:r>
      <w:r w:rsidR="00744E6C">
        <w:rPr>
          <w:rFonts w:ascii="Times New Roman" w:hAnsi="Times New Roman" w:cs="Times New Roman"/>
          <w:sz w:val="24"/>
          <w:szCs w:val="24"/>
        </w:rPr>
        <w:t>d</w:t>
      </w:r>
      <w:r w:rsidRPr="001D4B5D">
        <w:rPr>
          <w:rFonts w:ascii="Times New Roman" w:hAnsi="Times New Roman" w:cs="Times New Roman"/>
          <w:sz w:val="24"/>
          <w:szCs w:val="24"/>
        </w:rPr>
        <w:t xml:space="preserve"> and recommend</w:t>
      </w:r>
      <w:r w:rsidR="00744E6C">
        <w:rPr>
          <w:rFonts w:ascii="Times New Roman" w:hAnsi="Times New Roman" w:cs="Times New Roman"/>
          <w:sz w:val="24"/>
          <w:szCs w:val="24"/>
        </w:rPr>
        <w:t>ed</w:t>
      </w:r>
      <w:r w:rsidRPr="001D4B5D">
        <w:rPr>
          <w:rFonts w:ascii="Times New Roman" w:hAnsi="Times New Roman" w:cs="Times New Roman"/>
          <w:sz w:val="24"/>
          <w:szCs w:val="24"/>
        </w:rPr>
        <w:t xml:space="preserve"> new technologies. Collaborate</w:t>
      </w:r>
      <w:r w:rsidR="007D390B">
        <w:rPr>
          <w:rFonts w:ascii="Times New Roman" w:hAnsi="Times New Roman" w:cs="Times New Roman"/>
          <w:sz w:val="24"/>
          <w:szCs w:val="24"/>
        </w:rPr>
        <w:t>d</w:t>
      </w:r>
      <w:r w:rsidRPr="001D4B5D">
        <w:rPr>
          <w:rFonts w:ascii="Times New Roman" w:hAnsi="Times New Roman" w:cs="Times New Roman"/>
          <w:sz w:val="24"/>
          <w:szCs w:val="24"/>
        </w:rPr>
        <w:t xml:space="preserve"> with other teams towards best practice solutions. </w:t>
      </w:r>
      <w:r w:rsidR="008D3FED">
        <w:rPr>
          <w:rFonts w:ascii="Times New Roman" w:hAnsi="Times New Roman" w:cs="Times New Roman"/>
          <w:sz w:val="24"/>
          <w:szCs w:val="24"/>
        </w:rPr>
        <w:t>Document</w:t>
      </w:r>
      <w:r w:rsidR="00744E6C">
        <w:rPr>
          <w:rFonts w:ascii="Times New Roman" w:hAnsi="Times New Roman" w:cs="Times New Roman"/>
          <w:sz w:val="24"/>
          <w:szCs w:val="24"/>
        </w:rPr>
        <w:t>ed</w:t>
      </w:r>
      <w:r w:rsidR="008D3FED">
        <w:rPr>
          <w:rFonts w:ascii="Times New Roman" w:hAnsi="Times New Roman" w:cs="Times New Roman"/>
          <w:sz w:val="24"/>
          <w:szCs w:val="24"/>
        </w:rPr>
        <w:t xml:space="preserve"> those practices as guides using Docusaurus</w:t>
      </w:r>
      <w:r w:rsidR="008C0DD4">
        <w:rPr>
          <w:rFonts w:ascii="Times New Roman" w:hAnsi="Times New Roman" w:cs="Times New Roman"/>
          <w:sz w:val="24"/>
          <w:szCs w:val="24"/>
        </w:rPr>
        <w:t xml:space="preserve"> and CollabNet</w:t>
      </w:r>
      <w:r w:rsidR="008D3FED">
        <w:rPr>
          <w:rFonts w:ascii="Times New Roman" w:hAnsi="Times New Roman" w:cs="Times New Roman"/>
          <w:sz w:val="24"/>
          <w:szCs w:val="24"/>
        </w:rPr>
        <w:t xml:space="preserve">.  </w:t>
      </w:r>
      <w:r w:rsidRPr="001D4B5D">
        <w:rPr>
          <w:rFonts w:ascii="Times New Roman" w:hAnsi="Times New Roman" w:cs="Times New Roman"/>
          <w:sz w:val="24"/>
          <w:szCs w:val="24"/>
        </w:rPr>
        <w:t>Help</w:t>
      </w:r>
      <w:r w:rsidR="00744E6C">
        <w:rPr>
          <w:rFonts w:ascii="Times New Roman" w:hAnsi="Times New Roman" w:cs="Times New Roman"/>
          <w:sz w:val="24"/>
          <w:szCs w:val="24"/>
        </w:rPr>
        <w:t>ed</w:t>
      </w:r>
      <w:r w:rsidRPr="001D4B5D">
        <w:rPr>
          <w:rFonts w:ascii="Times New Roman" w:hAnsi="Times New Roman" w:cs="Times New Roman"/>
          <w:sz w:val="24"/>
          <w:szCs w:val="24"/>
        </w:rPr>
        <w:t xml:space="preserve"> foster a good working culture.</w:t>
      </w:r>
    </w:p>
    <w:p w14:paraId="3CF8C8AF" w14:textId="69409E9F" w:rsidR="00744E6C" w:rsidRPr="001D4B5D" w:rsidRDefault="00744E6C" w:rsidP="00E141E9">
      <w:pPr>
        <w:pStyle w:val="ListParagraph"/>
        <w:numPr>
          <w:ilvl w:val="0"/>
          <w:numId w:val="19"/>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Implemented </w:t>
      </w:r>
      <w:r w:rsidR="00DF7B2E">
        <w:rPr>
          <w:rFonts w:ascii="Times New Roman" w:hAnsi="Times New Roman" w:cs="Times New Roman"/>
          <w:sz w:val="24"/>
          <w:szCs w:val="24"/>
        </w:rPr>
        <w:t xml:space="preserve">front end </w:t>
      </w:r>
      <w:r w:rsidR="006F0B52">
        <w:rPr>
          <w:rFonts w:ascii="Times New Roman" w:hAnsi="Times New Roman" w:cs="Times New Roman"/>
          <w:sz w:val="24"/>
          <w:szCs w:val="24"/>
        </w:rPr>
        <w:t>SAAM Request capabilities</w:t>
      </w:r>
      <w:r w:rsidR="008421E0">
        <w:rPr>
          <w:rFonts w:ascii="Times New Roman" w:hAnsi="Times New Roman" w:cs="Times New Roman"/>
          <w:sz w:val="24"/>
          <w:szCs w:val="24"/>
        </w:rPr>
        <w:t xml:space="preserve"> utilizing React, TypeScript, and Material UI.</w:t>
      </w:r>
    </w:p>
    <w:p w14:paraId="582AF36C" w14:textId="62ABBDA1" w:rsidR="001D4B5D" w:rsidRDefault="001D4B5D" w:rsidP="00E141E9">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 xml:space="preserve">Implemented ArcGIS </w:t>
      </w:r>
      <w:r w:rsidR="00DD1AF9">
        <w:rPr>
          <w:rFonts w:ascii="Times New Roman" w:hAnsi="Times New Roman" w:cs="Times New Roman"/>
          <w:sz w:val="24"/>
          <w:szCs w:val="24"/>
        </w:rPr>
        <w:t>m</w:t>
      </w:r>
      <w:r w:rsidRPr="001D4B5D">
        <w:rPr>
          <w:rFonts w:ascii="Times New Roman" w:hAnsi="Times New Roman" w:cs="Times New Roman"/>
          <w:sz w:val="24"/>
          <w:szCs w:val="24"/>
        </w:rPr>
        <w:t>ap</w:t>
      </w:r>
      <w:r w:rsidR="00DD1AF9">
        <w:rPr>
          <w:rFonts w:ascii="Times New Roman" w:hAnsi="Times New Roman" w:cs="Times New Roman"/>
          <w:sz w:val="24"/>
          <w:szCs w:val="24"/>
        </w:rPr>
        <w:t>ping capabilities</w:t>
      </w:r>
      <w:r w:rsidRPr="001D4B5D">
        <w:rPr>
          <w:rFonts w:ascii="Times New Roman" w:hAnsi="Times New Roman" w:cs="Times New Roman"/>
          <w:sz w:val="24"/>
          <w:szCs w:val="24"/>
        </w:rPr>
        <w:t xml:space="preserve"> into the CAMPS application. </w:t>
      </w:r>
      <w:r w:rsidR="00280B43">
        <w:rPr>
          <w:rFonts w:ascii="Times New Roman" w:hAnsi="Times New Roman" w:cs="Times New Roman"/>
          <w:sz w:val="24"/>
          <w:szCs w:val="24"/>
        </w:rPr>
        <w:t xml:space="preserve">Mapping capabilities included plotting </w:t>
      </w:r>
      <w:r w:rsidR="008D3FED">
        <w:rPr>
          <w:rFonts w:ascii="Times New Roman" w:hAnsi="Times New Roman" w:cs="Times New Roman"/>
          <w:sz w:val="24"/>
          <w:szCs w:val="24"/>
        </w:rPr>
        <w:t>Air Force bases</w:t>
      </w:r>
      <w:r w:rsidR="00280B43">
        <w:rPr>
          <w:rFonts w:ascii="Times New Roman" w:hAnsi="Times New Roman" w:cs="Times New Roman"/>
          <w:sz w:val="24"/>
          <w:szCs w:val="24"/>
        </w:rPr>
        <w:t>, resources at the bases, flight paths of missions, and Air Refueling Tracks.</w:t>
      </w:r>
      <w:r w:rsidR="004E7D7C">
        <w:rPr>
          <w:rFonts w:ascii="Times New Roman" w:hAnsi="Times New Roman" w:cs="Times New Roman"/>
          <w:sz w:val="24"/>
          <w:szCs w:val="24"/>
        </w:rPr>
        <w:t xml:space="preserve">  </w:t>
      </w:r>
      <w:r w:rsidR="00744E6C">
        <w:rPr>
          <w:rFonts w:ascii="Times New Roman" w:hAnsi="Times New Roman" w:cs="Times New Roman"/>
          <w:sz w:val="24"/>
          <w:szCs w:val="24"/>
        </w:rPr>
        <w:t>It also provided capabilities to search and filter any of those points.</w:t>
      </w:r>
    </w:p>
    <w:p w14:paraId="324A9924" w14:textId="22DEB607" w:rsidR="00BB61EF" w:rsidRPr="001D4B5D" w:rsidRDefault="00BB61EF" w:rsidP="00E141E9">
      <w:pPr>
        <w:pStyle w:val="ListParagraph"/>
        <w:numPr>
          <w:ilvl w:val="0"/>
          <w:numId w:val="19"/>
        </w:numPr>
        <w:spacing w:after="120" w:line="240" w:lineRule="auto"/>
        <w:rPr>
          <w:rFonts w:ascii="Times New Roman" w:hAnsi="Times New Roman" w:cs="Times New Roman"/>
          <w:sz w:val="24"/>
          <w:szCs w:val="24"/>
        </w:rPr>
      </w:pPr>
      <w:r>
        <w:rPr>
          <w:rFonts w:ascii="Times New Roman" w:hAnsi="Times New Roman" w:cs="Times New Roman"/>
          <w:sz w:val="24"/>
          <w:szCs w:val="24"/>
        </w:rPr>
        <w:t>Implemented new RESTful service</w:t>
      </w:r>
      <w:r w:rsidR="00C23760">
        <w:rPr>
          <w:rFonts w:ascii="Times New Roman" w:hAnsi="Times New Roman" w:cs="Times New Roman"/>
          <w:sz w:val="24"/>
          <w:szCs w:val="24"/>
        </w:rPr>
        <w:t>s</w:t>
      </w:r>
      <w:r>
        <w:rPr>
          <w:rFonts w:ascii="Times New Roman" w:hAnsi="Times New Roman" w:cs="Times New Roman"/>
          <w:sz w:val="24"/>
          <w:szCs w:val="24"/>
        </w:rPr>
        <w:t xml:space="preserve"> into DMR to utilize a new alternate data source.</w:t>
      </w:r>
      <w:r w:rsidR="004E7D7C">
        <w:rPr>
          <w:rFonts w:ascii="Times New Roman" w:hAnsi="Times New Roman" w:cs="Times New Roman"/>
          <w:sz w:val="24"/>
          <w:szCs w:val="24"/>
        </w:rPr>
        <w:t xml:space="preserve">  Built the new services using Express JS.</w:t>
      </w:r>
    </w:p>
    <w:p w14:paraId="260A0AD8" w14:textId="658DA2B9" w:rsidR="00E141E9" w:rsidRPr="001D4B5D" w:rsidRDefault="00E141E9" w:rsidP="00E141E9">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Present</w:t>
      </w:r>
      <w:r w:rsidR="00C23760">
        <w:rPr>
          <w:rFonts w:ascii="Times New Roman" w:hAnsi="Times New Roman" w:cs="Times New Roman"/>
          <w:sz w:val="24"/>
          <w:szCs w:val="24"/>
        </w:rPr>
        <w:t>ed</w:t>
      </w:r>
      <w:r w:rsidRPr="001D4B5D">
        <w:rPr>
          <w:rFonts w:ascii="Times New Roman" w:hAnsi="Times New Roman" w:cs="Times New Roman"/>
          <w:sz w:val="24"/>
          <w:szCs w:val="24"/>
        </w:rPr>
        <w:t xml:space="preserve"> software to the acceptance team at the end of every Sprint.</w:t>
      </w:r>
    </w:p>
    <w:p w14:paraId="6A4ECD58" w14:textId="2E6E3D5A" w:rsidR="00E141E9" w:rsidRPr="001D4B5D" w:rsidRDefault="00A63492" w:rsidP="00E141E9">
      <w:pPr>
        <w:pStyle w:val="ListParagraph"/>
        <w:numPr>
          <w:ilvl w:val="0"/>
          <w:numId w:val="19"/>
        </w:numPr>
        <w:spacing w:after="120" w:line="240" w:lineRule="auto"/>
        <w:rPr>
          <w:rFonts w:ascii="Times New Roman" w:hAnsi="Times New Roman" w:cs="Times New Roman"/>
          <w:sz w:val="24"/>
          <w:szCs w:val="24"/>
        </w:rPr>
      </w:pPr>
      <w:r w:rsidRPr="001D4B5D">
        <w:rPr>
          <w:rFonts w:ascii="Times New Roman" w:hAnsi="Times New Roman" w:cs="Times New Roman"/>
          <w:sz w:val="24"/>
          <w:szCs w:val="24"/>
        </w:rPr>
        <w:t>Create</w:t>
      </w:r>
      <w:r w:rsidR="00C23760">
        <w:rPr>
          <w:rFonts w:ascii="Times New Roman" w:hAnsi="Times New Roman" w:cs="Times New Roman"/>
          <w:sz w:val="24"/>
          <w:szCs w:val="24"/>
        </w:rPr>
        <w:t>d</w:t>
      </w:r>
      <w:r w:rsidRPr="001D4B5D">
        <w:rPr>
          <w:rFonts w:ascii="Times New Roman" w:hAnsi="Times New Roman" w:cs="Times New Roman"/>
          <w:sz w:val="24"/>
          <w:szCs w:val="24"/>
        </w:rPr>
        <w:t xml:space="preserve"> features and decompose</w:t>
      </w:r>
      <w:r w:rsidR="00C23760">
        <w:rPr>
          <w:rFonts w:ascii="Times New Roman" w:hAnsi="Times New Roman" w:cs="Times New Roman"/>
          <w:sz w:val="24"/>
          <w:szCs w:val="24"/>
        </w:rPr>
        <w:t>d</w:t>
      </w:r>
      <w:r w:rsidRPr="001D4B5D">
        <w:rPr>
          <w:rFonts w:ascii="Times New Roman" w:hAnsi="Times New Roman" w:cs="Times New Roman"/>
          <w:sz w:val="24"/>
          <w:szCs w:val="24"/>
        </w:rPr>
        <w:t xml:space="preserve"> those into stories for </w:t>
      </w:r>
      <w:r w:rsidR="00E141E9" w:rsidRPr="001D4B5D">
        <w:rPr>
          <w:rFonts w:ascii="Times New Roman" w:hAnsi="Times New Roman" w:cs="Times New Roman"/>
          <w:sz w:val="24"/>
          <w:szCs w:val="24"/>
        </w:rPr>
        <w:t>build planning</w:t>
      </w:r>
      <w:r w:rsidRPr="001D4B5D">
        <w:rPr>
          <w:rFonts w:ascii="Times New Roman" w:hAnsi="Times New Roman" w:cs="Times New Roman"/>
          <w:sz w:val="24"/>
          <w:szCs w:val="24"/>
        </w:rPr>
        <w:t>.</w:t>
      </w:r>
    </w:p>
    <w:p w14:paraId="6C2890BE" w14:textId="35803947" w:rsidR="00E141E9" w:rsidRPr="00A63492" w:rsidRDefault="00E141E9" w:rsidP="00E141E9">
      <w:pPr>
        <w:spacing w:after="120"/>
        <w:rPr>
          <w:lang w:val="en-US"/>
        </w:rPr>
      </w:pPr>
      <w:r>
        <w:t>Environment:</w:t>
      </w:r>
      <w:r w:rsidR="00346139">
        <w:rPr>
          <w:lang w:val="en-US"/>
        </w:rPr>
        <w:t xml:space="preserve"> Visual Studio Code</w:t>
      </w:r>
      <w:r>
        <w:t>, TypeScript,</w:t>
      </w:r>
      <w:r w:rsidR="00FD46FF">
        <w:rPr>
          <w:lang w:val="en-US"/>
        </w:rPr>
        <w:t xml:space="preserve"> </w:t>
      </w:r>
      <w:r w:rsidR="00096C8C">
        <w:rPr>
          <w:lang w:val="en-US"/>
        </w:rPr>
        <w:t xml:space="preserve">React, </w:t>
      </w:r>
      <w:r w:rsidR="00FD46FF">
        <w:rPr>
          <w:lang w:val="en-US"/>
        </w:rPr>
        <w:t>Redux,</w:t>
      </w:r>
      <w:r>
        <w:t xml:space="preserve"> </w:t>
      </w:r>
      <w:r w:rsidR="00346139">
        <w:rPr>
          <w:lang w:val="en-US"/>
        </w:rPr>
        <w:t xml:space="preserve">JavaScript, </w:t>
      </w:r>
      <w:r>
        <w:t>CSS, Git</w:t>
      </w:r>
      <w:r w:rsidR="00134B3C">
        <w:rPr>
          <w:lang w:val="en-US"/>
        </w:rPr>
        <w:t>L</w:t>
      </w:r>
      <w:r>
        <w:t>ab, Bit</w:t>
      </w:r>
      <w:r w:rsidR="00134B3C">
        <w:rPr>
          <w:lang w:val="en-US"/>
        </w:rPr>
        <w:t>b</w:t>
      </w:r>
      <w:r>
        <w:t>ucket, VersionOne, IntelliJ</w:t>
      </w:r>
      <w:r w:rsidR="00A63492">
        <w:rPr>
          <w:lang w:val="en-US"/>
        </w:rPr>
        <w:t xml:space="preserve">, </w:t>
      </w:r>
      <w:r w:rsidR="00346139">
        <w:rPr>
          <w:lang w:val="en-US"/>
        </w:rPr>
        <w:t>Java,</w:t>
      </w:r>
      <w:r w:rsidR="00FD46FF">
        <w:rPr>
          <w:lang w:val="en-US"/>
        </w:rPr>
        <w:t xml:space="preserve"> Spring,</w:t>
      </w:r>
      <w:r w:rsidR="00346139">
        <w:rPr>
          <w:lang w:val="en-US"/>
        </w:rPr>
        <w:t xml:space="preserve"> </w:t>
      </w:r>
      <w:r w:rsidR="00A63492">
        <w:rPr>
          <w:lang w:val="en-US"/>
        </w:rPr>
        <w:t>Postman, SoapUI, ArcGIS</w:t>
      </w:r>
      <w:r w:rsidR="00FD46FF">
        <w:rPr>
          <w:lang w:val="en-US"/>
        </w:rPr>
        <w:t xml:space="preserve">, Jest, </w:t>
      </w:r>
      <w:r w:rsidR="000F15ED">
        <w:rPr>
          <w:lang w:val="en-US"/>
        </w:rPr>
        <w:t xml:space="preserve">Jasmine, </w:t>
      </w:r>
      <w:r w:rsidR="00FD46FF">
        <w:rPr>
          <w:lang w:val="en-US"/>
        </w:rPr>
        <w:t xml:space="preserve">Cypress, JUnit, Docusaurus, </w:t>
      </w:r>
      <w:r w:rsidR="008C0DD4">
        <w:rPr>
          <w:lang w:val="en-US"/>
        </w:rPr>
        <w:t xml:space="preserve">CollabNet, </w:t>
      </w:r>
      <w:r w:rsidR="00FD46FF">
        <w:rPr>
          <w:lang w:val="en-US"/>
        </w:rPr>
        <w:t>Jenkins, Angular</w:t>
      </w:r>
      <w:r w:rsidR="004E7D7C">
        <w:rPr>
          <w:lang w:val="en-US"/>
        </w:rPr>
        <w:t>, Express JS</w:t>
      </w:r>
      <w:r w:rsidR="008421E0">
        <w:rPr>
          <w:lang w:val="en-US"/>
        </w:rPr>
        <w:t>, Material U</w:t>
      </w:r>
      <w:r w:rsidR="00B663B1">
        <w:rPr>
          <w:lang w:val="en-US"/>
        </w:rPr>
        <w:t xml:space="preserve">I, </w:t>
      </w:r>
      <w:r w:rsidR="00096C8C">
        <w:rPr>
          <w:lang w:val="en-US"/>
        </w:rPr>
        <w:t xml:space="preserve">Prime React, </w:t>
      </w:r>
      <w:r w:rsidR="00B663B1">
        <w:rPr>
          <w:lang w:val="en-US"/>
        </w:rPr>
        <w:t>MongoDB</w:t>
      </w:r>
    </w:p>
    <w:p w14:paraId="1A98C612" w14:textId="77777777" w:rsidR="00822CA0" w:rsidRDefault="00822CA0" w:rsidP="00822CA0">
      <w:pPr>
        <w:rPr>
          <w:rFonts w:eastAsia="Arial"/>
          <w:lang w:val="en-US"/>
        </w:rPr>
      </w:pPr>
    </w:p>
    <w:p w14:paraId="71F351C4" w14:textId="5E837772" w:rsidR="00822CA0" w:rsidRPr="0014765E" w:rsidRDefault="00822CA0" w:rsidP="00822CA0">
      <w:pPr>
        <w:rPr>
          <w:rFonts w:ascii="Arial" w:eastAsia="Arial" w:hAnsi="Arial" w:cs="Arial"/>
          <w:b/>
          <w:sz w:val="27"/>
          <w:lang w:val="en-US"/>
        </w:rPr>
      </w:pPr>
      <w:bookmarkStart w:id="0" w:name="_Hlk532911185"/>
      <w:r>
        <w:rPr>
          <w:rFonts w:ascii="Arial" w:eastAsia="Arial" w:hAnsi="Arial" w:cs="Arial"/>
          <w:b/>
          <w:sz w:val="27"/>
          <w:lang w:val="en-US"/>
        </w:rPr>
        <w:t xml:space="preserve">2/2016 </w:t>
      </w:r>
      <w:r w:rsidR="007C1F9B">
        <w:rPr>
          <w:rFonts w:ascii="Arial" w:eastAsia="Arial" w:hAnsi="Arial" w:cs="Arial"/>
          <w:b/>
          <w:sz w:val="27"/>
          <w:lang w:val="en-US"/>
        </w:rPr>
        <w:t>-</w:t>
      </w:r>
      <w:r>
        <w:rPr>
          <w:rFonts w:ascii="Arial" w:eastAsia="Arial" w:hAnsi="Arial" w:cs="Arial"/>
          <w:b/>
          <w:sz w:val="27"/>
          <w:lang w:val="en-US"/>
        </w:rPr>
        <w:t xml:space="preserve"> 3/2018</w:t>
      </w:r>
      <w:bookmarkEnd w:id="0"/>
      <w:r>
        <w:rPr>
          <w:rFonts w:ascii="Arial" w:eastAsia="Arial" w:hAnsi="Arial" w:cs="Arial"/>
          <w:b/>
          <w:sz w:val="27"/>
          <w:lang w:val="en-US"/>
        </w:rPr>
        <w:t>,</w:t>
      </w:r>
      <w:r w:rsidRPr="0014765E">
        <w:rPr>
          <w:rFonts w:ascii="Arial" w:eastAsia="Arial" w:hAnsi="Arial" w:cs="Arial"/>
          <w:b/>
          <w:sz w:val="27"/>
          <w:lang w:val="en-US"/>
        </w:rPr>
        <w:t xml:space="preserve"> </w:t>
      </w:r>
      <w:bookmarkStart w:id="1" w:name="_Hlk532911202"/>
      <w:r>
        <w:rPr>
          <w:rFonts w:ascii="Arial" w:eastAsia="Arial" w:hAnsi="Arial" w:cs="Arial"/>
          <w:b/>
          <w:sz w:val="27"/>
          <w:lang w:val="en-US"/>
        </w:rPr>
        <w:t>Principal Software Engineer</w:t>
      </w:r>
    </w:p>
    <w:bookmarkEnd w:id="1"/>
    <w:p w14:paraId="1E94B302" w14:textId="750ABFB2" w:rsidR="00D871C1" w:rsidRPr="0014765E" w:rsidRDefault="00DD6FFD" w:rsidP="00D871C1">
      <w:pPr>
        <w:rPr>
          <w:rFonts w:ascii="Arial" w:eastAsia="Arial" w:hAnsi="Arial" w:cs="Arial"/>
          <w:b/>
          <w:sz w:val="27"/>
          <w:lang w:val="en-US"/>
        </w:rPr>
      </w:pPr>
      <w:r>
        <w:rPr>
          <w:rFonts w:ascii="Arial" w:eastAsia="Arial" w:hAnsi="Arial" w:cs="Arial"/>
          <w:b/>
          <w:sz w:val="27"/>
          <w:lang w:val="en-US"/>
        </w:rPr>
        <w:t>GDIT (General Dynamics Information Technology</w:t>
      </w:r>
      <w:r w:rsidR="00822CA0">
        <w:rPr>
          <w:rFonts w:ascii="Arial" w:eastAsia="Arial" w:hAnsi="Arial" w:cs="Arial"/>
          <w:b/>
          <w:sz w:val="27"/>
          <w:lang w:val="en-US"/>
        </w:rPr>
        <w:t>)</w:t>
      </w:r>
      <w:r w:rsidR="00471E77">
        <w:rPr>
          <w:rFonts w:ascii="Arial" w:eastAsia="Arial" w:hAnsi="Arial" w:cs="Arial"/>
          <w:b/>
          <w:sz w:val="27"/>
          <w:lang w:val="en-US"/>
        </w:rPr>
        <w:t xml:space="preserve"> </w:t>
      </w:r>
      <w:r w:rsidR="007C1F9B">
        <w:rPr>
          <w:rFonts w:ascii="Arial" w:eastAsia="Arial" w:hAnsi="Arial" w:cs="Arial"/>
          <w:b/>
          <w:sz w:val="27"/>
          <w:lang w:val="en-US"/>
        </w:rPr>
        <w:t>-</w:t>
      </w:r>
      <w:r w:rsidR="00471E77">
        <w:rPr>
          <w:rFonts w:ascii="Arial" w:eastAsia="Arial" w:hAnsi="Arial" w:cs="Arial"/>
          <w:b/>
          <w:sz w:val="27"/>
          <w:lang w:val="en-US"/>
        </w:rPr>
        <w:t xml:space="preserve"> O’F</w:t>
      </w:r>
      <w:r w:rsidR="00D871C1" w:rsidRPr="0014765E">
        <w:rPr>
          <w:rFonts w:ascii="Arial" w:eastAsia="Arial" w:hAnsi="Arial" w:cs="Arial"/>
          <w:b/>
          <w:sz w:val="27"/>
          <w:lang w:val="en-US"/>
        </w:rPr>
        <w:t xml:space="preserve">allon, </w:t>
      </w:r>
      <w:r w:rsidR="00D871C1">
        <w:rPr>
          <w:rFonts w:ascii="Arial" w:eastAsia="Arial" w:hAnsi="Arial" w:cs="Arial"/>
          <w:b/>
          <w:sz w:val="27"/>
          <w:lang w:val="en-US"/>
        </w:rPr>
        <w:t>IL</w:t>
      </w:r>
    </w:p>
    <w:p w14:paraId="49A40F4B" w14:textId="77777777" w:rsidR="00D871C1" w:rsidRDefault="008307D1" w:rsidP="00D871C1">
      <w:pPr>
        <w:rPr>
          <w:rFonts w:eastAsia="Arial"/>
          <w:lang w:val="en-US"/>
        </w:rPr>
      </w:pPr>
      <w:bookmarkStart w:id="2" w:name="_Hlk532915549"/>
      <w:r>
        <w:rPr>
          <w:rFonts w:eastAsia="Arial"/>
          <w:lang w:val="en-US"/>
        </w:rPr>
        <w:t>Web Services lead for the GFM (Global Freight Management) system.</w:t>
      </w:r>
      <w:r w:rsidR="00471E77">
        <w:rPr>
          <w:rFonts w:eastAsia="Arial"/>
          <w:lang w:val="en-US"/>
        </w:rPr>
        <w:t xml:space="preserve">  GFM</w:t>
      </w:r>
      <w:r w:rsidR="004F43B9">
        <w:rPr>
          <w:rFonts w:eastAsia="Arial"/>
          <w:lang w:val="en-US"/>
        </w:rPr>
        <w:t xml:space="preserve"> is a suite of applications that work together to automate the Department of Defense (DoD) freight shipping process.  These tools can significantly enhance users’ ability to conduct business efficiently by supporting the day-to-day processing of shipments.</w:t>
      </w:r>
    </w:p>
    <w:p w14:paraId="35EB9999" w14:textId="77777777" w:rsidR="00D871C1" w:rsidRDefault="00D871C1" w:rsidP="00D871C1">
      <w:pPr>
        <w:rPr>
          <w:rFonts w:eastAsia="Arial"/>
          <w:lang w:val="en-US"/>
        </w:rPr>
      </w:pPr>
    </w:p>
    <w:p w14:paraId="2A7044E5" w14:textId="4313E885" w:rsidR="00D871C1" w:rsidRDefault="00441E27" w:rsidP="00D871C1">
      <w:pPr>
        <w:numPr>
          <w:ilvl w:val="0"/>
          <w:numId w:val="16"/>
        </w:numPr>
        <w:rPr>
          <w:rFonts w:eastAsia="Arial"/>
          <w:lang w:val="en-US"/>
        </w:rPr>
      </w:pPr>
      <w:r>
        <w:rPr>
          <w:rFonts w:eastAsia="Arial"/>
          <w:lang w:val="en-US"/>
        </w:rPr>
        <w:t>Led a team of 4 to d</w:t>
      </w:r>
      <w:r w:rsidR="0048019A">
        <w:rPr>
          <w:rFonts w:eastAsia="Arial"/>
          <w:lang w:val="en-US"/>
        </w:rPr>
        <w:t>ev</w:t>
      </w:r>
      <w:r>
        <w:rPr>
          <w:rFonts w:eastAsia="Arial"/>
          <w:lang w:val="en-US"/>
        </w:rPr>
        <w:t>elop</w:t>
      </w:r>
      <w:r w:rsidR="0048019A">
        <w:rPr>
          <w:rFonts w:eastAsia="Arial"/>
          <w:lang w:val="en-US"/>
        </w:rPr>
        <w:t xml:space="preserve"> SPE-WS (Small Package Express </w:t>
      </w:r>
      <w:r w:rsidR="008B2B93">
        <w:rPr>
          <w:rFonts w:eastAsia="Arial"/>
          <w:lang w:val="en-US"/>
        </w:rPr>
        <w:t>-</w:t>
      </w:r>
      <w:r>
        <w:rPr>
          <w:rFonts w:eastAsia="Arial"/>
          <w:lang w:val="en-US"/>
        </w:rPr>
        <w:t xml:space="preserve"> Web Service)</w:t>
      </w:r>
      <w:r w:rsidR="0048019A">
        <w:rPr>
          <w:rFonts w:eastAsia="Arial"/>
          <w:lang w:val="en-US"/>
        </w:rPr>
        <w:t xml:space="preserve">.  This </w:t>
      </w:r>
      <w:r>
        <w:rPr>
          <w:rFonts w:eastAsia="Arial"/>
          <w:lang w:val="en-US"/>
        </w:rPr>
        <w:t xml:space="preserve">system added web service capability to an existing 15 year old system.  5 web services </w:t>
      </w:r>
      <w:r w:rsidR="0091454E">
        <w:rPr>
          <w:rFonts w:eastAsia="Arial"/>
          <w:lang w:val="en-US"/>
        </w:rPr>
        <w:t xml:space="preserve">were </w:t>
      </w:r>
      <w:r>
        <w:rPr>
          <w:rFonts w:eastAsia="Arial"/>
          <w:lang w:val="en-US"/>
        </w:rPr>
        <w:t>added to the system using Apache Axis as the service framework.</w:t>
      </w:r>
      <w:r w:rsidR="00014999">
        <w:rPr>
          <w:rFonts w:eastAsia="Arial"/>
          <w:lang w:val="en-US"/>
        </w:rPr>
        <w:t xml:space="preserve">  Held daily scrums with team.  M</w:t>
      </w:r>
      <w:r w:rsidR="007D160C">
        <w:rPr>
          <w:rFonts w:eastAsia="Arial"/>
          <w:lang w:val="en-US"/>
        </w:rPr>
        <w:t>anaged</w:t>
      </w:r>
      <w:r w:rsidR="006C0B49">
        <w:rPr>
          <w:rFonts w:eastAsia="Arial"/>
          <w:lang w:val="en-US"/>
        </w:rPr>
        <w:t xml:space="preserve"> code, process</w:t>
      </w:r>
      <w:r w:rsidR="00014999">
        <w:rPr>
          <w:rFonts w:eastAsia="Arial"/>
          <w:lang w:val="en-US"/>
        </w:rPr>
        <w:t>, and deliverables.</w:t>
      </w:r>
      <w:r w:rsidR="00746464">
        <w:rPr>
          <w:rFonts w:eastAsia="Arial"/>
          <w:lang w:val="en-US"/>
        </w:rPr>
        <w:t xml:space="preserve">  Created the SPE-WS Developer’s Guide to facilitate interoperability with trading partners.  This guide was used as template for all of the Developer’s Guides to follow.</w:t>
      </w:r>
    </w:p>
    <w:p w14:paraId="300FD584" w14:textId="77777777" w:rsidR="00441E27" w:rsidRDefault="00441E27" w:rsidP="00D871C1">
      <w:pPr>
        <w:numPr>
          <w:ilvl w:val="0"/>
          <w:numId w:val="16"/>
        </w:numPr>
        <w:rPr>
          <w:rFonts w:eastAsia="Arial"/>
          <w:lang w:val="en-US"/>
        </w:rPr>
      </w:pPr>
      <w:r>
        <w:rPr>
          <w:rFonts w:eastAsia="Arial"/>
          <w:lang w:val="en-US"/>
        </w:rPr>
        <w:t xml:space="preserve">Worked on the Unidata </w:t>
      </w:r>
      <w:r w:rsidR="007D160C">
        <w:rPr>
          <w:rFonts w:eastAsia="Arial"/>
          <w:lang w:val="en-US"/>
        </w:rPr>
        <w:t xml:space="preserve">to Oracle </w:t>
      </w:r>
      <w:r>
        <w:rPr>
          <w:rFonts w:eastAsia="Arial"/>
          <w:lang w:val="en-US"/>
        </w:rPr>
        <w:t xml:space="preserve">migration for the Shipment Services.  </w:t>
      </w:r>
      <w:r w:rsidR="007D160C">
        <w:rPr>
          <w:rFonts w:eastAsia="Arial"/>
          <w:lang w:val="en-US"/>
        </w:rPr>
        <w:t xml:space="preserve">This </w:t>
      </w:r>
      <w:r w:rsidR="00DE7940">
        <w:rPr>
          <w:rFonts w:eastAsia="Arial"/>
          <w:lang w:val="en-US"/>
        </w:rPr>
        <w:t>development</w:t>
      </w:r>
      <w:r w:rsidR="007D160C">
        <w:rPr>
          <w:rFonts w:eastAsia="Arial"/>
          <w:lang w:val="en-US"/>
        </w:rPr>
        <w:t xml:space="preserve"> </w:t>
      </w:r>
      <w:r w:rsidR="00DE7940">
        <w:rPr>
          <w:rFonts w:eastAsia="Arial"/>
          <w:lang w:val="en-US"/>
        </w:rPr>
        <w:t xml:space="preserve">was a large scale effort of </w:t>
      </w:r>
      <w:r w:rsidR="007D160C">
        <w:rPr>
          <w:rFonts w:eastAsia="Arial"/>
          <w:lang w:val="en-US"/>
        </w:rPr>
        <w:t xml:space="preserve">building </w:t>
      </w:r>
      <w:r w:rsidR="006C0B49">
        <w:rPr>
          <w:rFonts w:eastAsia="Arial"/>
          <w:lang w:val="en-US"/>
        </w:rPr>
        <w:t xml:space="preserve">a new web </w:t>
      </w:r>
      <w:r w:rsidR="004F43B9">
        <w:rPr>
          <w:rFonts w:eastAsia="Arial"/>
          <w:lang w:val="en-US"/>
        </w:rPr>
        <w:t xml:space="preserve">service </w:t>
      </w:r>
      <w:r w:rsidR="006C0B49">
        <w:rPr>
          <w:rFonts w:eastAsia="Arial"/>
          <w:lang w:val="en-US"/>
        </w:rPr>
        <w:t xml:space="preserve">application to replace a legacy </w:t>
      </w:r>
      <w:r w:rsidR="00DE7940">
        <w:rPr>
          <w:rFonts w:eastAsia="Arial"/>
          <w:lang w:val="en-US"/>
        </w:rPr>
        <w:t>Database</w:t>
      </w:r>
      <w:r w:rsidR="006C0B49">
        <w:rPr>
          <w:rFonts w:eastAsia="Arial"/>
          <w:lang w:val="en-US"/>
        </w:rPr>
        <w:t xml:space="preserve">.  Existing </w:t>
      </w:r>
      <w:r w:rsidR="00746464">
        <w:rPr>
          <w:rFonts w:eastAsia="Arial"/>
          <w:lang w:val="en-US"/>
        </w:rPr>
        <w:t xml:space="preserve">Unidata dependent </w:t>
      </w:r>
      <w:r w:rsidR="006C0B49">
        <w:rPr>
          <w:rFonts w:eastAsia="Arial"/>
          <w:lang w:val="en-US"/>
        </w:rPr>
        <w:t>applications</w:t>
      </w:r>
      <w:r w:rsidR="00DE7940">
        <w:rPr>
          <w:rFonts w:eastAsia="Arial"/>
          <w:lang w:val="en-US"/>
        </w:rPr>
        <w:t xml:space="preserve"> were modified to </w:t>
      </w:r>
      <w:r w:rsidR="00746464">
        <w:rPr>
          <w:rFonts w:eastAsia="Arial"/>
          <w:lang w:val="en-US"/>
        </w:rPr>
        <w:t>point to th</w:t>
      </w:r>
      <w:r w:rsidR="004F43B9">
        <w:rPr>
          <w:rFonts w:eastAsia="Arial"/>
          <w:lang w:val="en-US"/>
        </w:rPr>
        <w:t>e new Shipment Services.  Created Spring RESTful web services</w:t>
      </w:r>
      <w:r w:rsidR="00746464">
        <w:rPr>
          <w:rFonts w:eastAsia="Arial"/>
          <w:lang w:val="en-US"/>
        </w:rPr>
        <w:t xml:space="preserve"> </w:t>
      </w:r>
      <w:r w:rsidR="004F43B9">
        <w:rPr>
          <w:rFonts w:eastAsia="Arial"/>
          <w:lang w:val="en-US"/>
        </w:rPr>
        <w:t>that replicated the functionality for the Rate Quote and Rate and Rank Web Services.</w:t>
      </w:r>
    </w:p>
    <w:p w14:paraId="6A7EF800" w14:textId="77777777" w:rsidR="007D160C" w:rsidRDefault="006C0B49" w:rsidP="00D871C1">
      <w:pPr>
        <w:numPr>
          <w:ilvl w:val="0"/>
          <w:numId w:val="16"/>
        </w:numPr>
        <w:rPr>
          <w:rFonts w:eastAsia="Arial"/>
          <w:lang w:val="en-US"/>
        </w:rPr>
      </w:pPr>
      <w:r>
        <w:rPr>
          <w:rFonts w:eastAsia="Arial"/>
          <w:lang w:val="en-US"/>
        </w:rPr>
        <w:t xml:space="preserve">Worked on </w:t>
      </w:r>
      <w:r w:rsidR="00746464">
        <w:rPr>
          <w:rFonts w:eastAsia="Arial"/>
          <w:lang w:val="en-US"/>
        </w:rPr>
        <w:t xml:space="preserve">Servlets that printed HTML for </w:t>
      </w:r>
      <w:r>
        <w:rPr>
          <w:rFonts w:eastAsia="Arial"/>
          <w:lang w:val="en-US"/>
        </w:rPr>
        <w:t xml:space="preserve">the </w:t>
      </w:r>
      <w:r w:rsidR="006C0EAC">
        <w:rPr>
          <w:rFonts w:eastAsia="Arial"/>
          <w:lang w:val="en-US"/>
        </w:rPr>
        <w:t>Freight Acquisition Shipping Tool (</w:t>
      </w:r>
      <w:r>
        <w:rPr>
          <w:rFonts w:eastAsia="Arial"/>
          <w:lang w:val="en-US"/>
        </w:rPr>
        <w:t>FAST</w:t>
      </w:r>
      <w:r w:rsidR="006C0EAC">
        <w:rPr>
          <w:rFonts w:eastAsia="Arial"/>
          <w:lang w:val="en-US"/>
        </w:rPr>
        <w:t>)</w:t>
      </w:r>
      <w:r>
        <w:rPr>
          <w:rFonts w:eastAsia="Arial"/>
          <w:lang w:val="en-US"/>
        </w:rPr>
        <w:t xml:space="preserve"> web application.  </w:t>
      </w:r>
      <w:r w:rsidR="00006BD7">
        <w:rPr>
          <w:rFonts w:eastAsia="Arial"/>
          <w:lang w:val="en-US"/>
        </w:rPr>
        <w:t>These were pre-JSP servlets.</w:t>
      </w:r>
    </w:p>
    <w:p w14:paraId="23FD0A0B" w14:textId="77777777" w:rsidR="007D160C" w:rsidRDefault="00014999" w:rsidP="00D871C1">
      <w:pPr>
        <w:numPr>
          <w:ilvl w:val="0"/>
          <w:numId w:val="16"/>
        </w:numPr>
        <w:rPr>
          <w:rFonts w:eastAsia="Arial"/>
          <w:lang w:val="en-US"/>
        </w:rPr>
      </w:pPr>
      <w:r>
        <w:rPr>
          <w:rFonts w:eastAsia="Arial"/>
          <w:lang w:val="en-US"/>
        </w:rPr>
        <w:t xml:space="preserve">Worked on </w:t>
      </w:r>
      <w:r w:rsidR="004F0DA6">
        <w:rPr>
          <w:rFonts w:eastAsia="Arial"/>
          <w:lang w:val="en-US"/>
        </w:rPr>
        <w:t>JSPs and Servlets for</w:t>
      </w:r>
      <w:r>
        <w:rPr>
          <w:rFonts w:eastAsia="Arial"/>
          <w:lang w:val="en-US"/>
        </w:rPr>
        <w:t xml:space="preserve"> the </w:t>
      </w:r>
      <w:r w:rsidR="004F43B9">
        <w:rPr>
          <w:rFonts w:eastAsia="Arial"/>
          <w:lang w:val="en-US"/>
        </w:rPr>
        <w:t>Transportation Business Suite (</w:t>
      </w:r>
      <w:r w:rsidR="007D160C">
        <w:rPr>
          <w:rFonts w:eastAsia="Arial"/>
          <w:lang w:val="en-US"/>
        </w:rPr>
        <w:t>TBS</w:t>
      </w:r>
      <w:r w:rsidR="004F43B9">
        <w:rPr>
          <w:rFonts w:eastAsia="Arial"/>
          <w:lang w:val="en-US"/>
        </w:rPr>
        <w:t>)</w:t>
      </w:r>
      <w:r>
        <w:rPr>
          <w:rFonts w:eastAsia="Arial"/>
          <w:lang w:val="en-US"/>
        </w:rPr>
        <w:t xml:space="preserve"> web application.</w:t>
      </w:r>
      <w:r w:rsidR="004F0DA6">
        <w:rPr>
          <w:rFonts w:eastAsia="Arial"/>
          <w:lang w:val="en-US"/>
        </w:rPr>
        <w:t xml:space="preserve">  </w:t>
      </w:r>
    </w:p>
    <w:p w14:paraId="3D770D01" w14:textId="77777777" w:rsidR="00DD6FFD" w:rsidRDefault="00DD6FFD" w:rsidP="00DD6FFD">
      <w:pPr>
        <w:rPr>
          <w:rFonts w:eastAsia="Arial"/>
          <w:lang w:val="en-US"/>
        </w:rPr>
      </w:pPr>
    </w:p>
    <w:p w14:paraId="1B3AC45F" w14:textId="77777777" w:rsidR="00DD6FFD" w:rsidRDefault="00DD6FFD" w:rsidP="00DD6FFD">
      <w:pPr>
        <w:rPr>
          <w:rFonts w:eastAsia="Arial"/>
          <w:lang w:val="en-US"/>
        </w:rPr>
      </w:pPr>
      <w:r>
        <w:rPr>
          <w:rFonts w:eastAsia="Arial"/>
          <w:lang w:val="en-US"/>
        </w:rPr>
        <w:lastRenderedPageBreak/>
        <w:t xml:space="preserve">Environment:  J2EE (Java, Servlet, SOAP Web Services, &amp; RESTful Web Services), </w:t>
      </w:r>
      <w:r w:rsidR="00DE7940">
        <w:rPr>
          <w:rFonts w:eastAsia="Arial"/>
          <w:lang w:val="en-US"/>
        </w:rPr>
        <w:t xml:space="preserve">Spring, </w:t>
      </w:r>
      <w:r>
        <w:rPr>
          <w:rFonts w:eastAsia="Arial"/>
          <w:lang w:val="en-US"/>
        </w:rPr>
        <w:t>Oracle, HTML, JavaScript</w:t>
      </w:r>
    </w:p>
    <w:bookmarkEnd w:id="2"/>
    <w:p w14:paraId="388C1E4B" w14:textId="77777777" w:rsidR="00DD6FFD" w:rsidRPr="00366ECE" w:rsidRDefault="00DD6FFD" w:rsidP="00DD6FFD">
      <w:pPr>
        <w:rPr>
          <w:rFonts w:eastAsia="Arial"/>
          <w:lang w:val="en-US"/>
        </w:rPr>
      </w:pPr>
    </w:p>
    <w:p w14:paraId="404A27D4" w14:textId="64E94468" w:rsidR="00D871C1" w:rsidRPr="0014765E" w:rsidRDefault="00D871C1" w:rsidP="00D871C1">
      <w:pPr>
        <w:rPr>
          <w:rFonts w:ascii="Arial" w:eastAsia="Arial" w:hAnsi="Arial" w:cs="Arial"/>
          <w:b/>
          <w:sz w:val="27"/>
          <w:lang w:val="en-US"/>
        </w:rPr>
      </w:pPr>
      <w:r>
        <w:rPr>
          <w:rFonts w:ascii="Arial" w:eastAsia="Arial" w:hAnsi="Arial" w:cs="Arial"/>
          <w:b/>
          <w:sz w:val="27"/>
          <w:lang w:val="en-US"/>
        </w:rPr>
        <w:t>1/2011</w:t>
      </w:r>
      <w:r w:rsidRPr="0014765E">
        <w:rPr>
          <w:rFonts w:ascii="Arial" w:eastAsia="Arial" w:hAnsi="Arial" w:cs="Arial"/>
          <w:b/>
          <w:sz w:val="27"/>
          <w:lang w:val="en-US"/>
        </w:rPr>
        <w:t xml:space="preserve"> </w:t>
      </w:r>
      <w:r w:rsidR="007C1F9B">
        <w:rPr>
          <w:rFonts w:ascii="Arial" w:eastAsia="Arial" w:hAnsi="Arial" w:cs="Arial"/>
          <w:b/>
          <w:sz w:val="27"/>
          <w:lang w:val="en-US"/>
        </w:rPr>
        <w:t>-</w:t>
      </w:r>
      <w:r w:rsidRPr="0014765E">
        <w:rPr>
          <w:rFonts w:ascii="Arial" w:eastAsia="Arial" w:hAnsi="Arial" w:cs="Arial"/>
          <w:b/>
          <w:sz w:val="27"/>
          <w:lang w:val="en-US"/>
        </w:rPr>
        <w:t xml:space="preserve"> </w:t>
      </w:r>
      <w:r>
        <w:rPr>
          <w:rFonts w:ascii="Arial" w:eastAsia="Arial" w:hAnsi="Arial" w:cs="Arial"/>
          <w:b/>
          <w:sz w:val="27"/>
          <w:lang w:val="en-US"/>
        </w:rPr>
        <w:t>2/2016</w:t>
      </w:r>
      <w:r w:rsidR="00DD6FFD">
        <w:rPr>
          <w:rFonts w:ascii="Arial" w:eastAsia="Arial" w:hAnsi="Arial" w:cs="Arial"/>
          <w:b/>
          <w:sz w:val="27"/>
          <w:lang w:val="en-US"/>
        </w:rPr>
        <w:t>,</w:t>
      </w:r>
      <w:r w:rsidRPr="0014765E">
        <w:rPr>
          <w:rFonts w:ascii="Arial" w:eastAsia="Arial" w:hAnsi="Arial" w:cs="Arial"/>
          <w:b/>
          <w:sz w:val="27"/>
          <w:lang w:val="en-US"/>
        </w:rPr>
        <w:t xml:space="preserve"> </w:t>
      </w:r>
      <w:bookmarkStart w:id="3" w:name="_Hlk532911301"/>
      <w:r w:rsidRPr="0014765E">
        <w:rPr>
          <w:rFonts w:ascii="Arial" w:eastAsia="Arial" w:hAnsi="Arial" w:cs="Arial"/>
          <w:b/>
          <w:sz w:val="27"/>
          <w:lang w:val="en-US"/>
        </w:rPr>
        <w:t>Software</w:t>
      </w:r>
      <w:r>
        <w:rPr>
          <w:rFonts w:ascii="Arial" w:eastAsia="Arial" w:hAnsi="Arial" w:cs="Arial"/>
          <w:b/>
          <w:sz w:val="27"/>
          <w:lang w:val="en-US"/>
        </w:rPr>
        <w:t xml:space="preserve"> Systems</w:t>
      </w:r>
      <w:r w:rsidRPr="0014765E">
        <w:rPr>
          <w:rFonts w:ascii="Arial" w:eastAsia="Arial" w:hAnsi="Arial" w:cs="Arial"/>
          <w:b/>
          <w:sz w:val="27"/>
          <w:lang w:val="en-US"/>
        </w:rPr>
        <w:t xml:space="preserve"> Engineer</w:t>
      </w:r>
      <w:bookmarkEnd w:id="3"/>
    </w:p>
    <w:p w14:paraId="77E6C834" w14:textId="37B9BE7C" w:rsidR="00D871C1" w:rsidRPr="0014765E" w:rsidRDefault="00D871C1" w:rsidP="00D871C1">
      <w:pPr>
        <w:rPr>
          <w:rFonts w:ascii="Arial" w:eastAsia="Arial" w:hAnsi="Arial" w:cs="Arial"/>
          <w:b/>
          <w:sz w:val="27"/>
          <w:lang w:val="en-US"/>
        </w:rPr>
      </w:pPr>
      <w:r>
        <w:rPr>
          <w:rFonts w:ascii="Arial" w:eastAsia="Arial" w:hAnsi="Arial" w:cs="Arial"/>
          <w:b/>
          <w:sz w:val="27"/>
          <w:lang w:val="en-US"/>
        </w:rPr>
        <w:t>Leidos/SAIC</w:t>
      </w:r>
      <w:r w:rsidR="00471E77">
        <w:rPr>
          <w:rFonts w:ascii="Arial" w:eastAsia="Arial" w:hAnsi="Arial" w:cs="Arial"/>
          <w:b/>
          <w:sz w:val="27"/>
          <w:lang w:val="en-US"/>
        </w:rPr>
        <w:t xml:space="preserve"> </w:t>
      </w:r>
      <w:r w:rsidR="00205F1D">
        <w:rPr>
          <w:rFonts w:ascii="Arial" w:eastAsia="Arial" w:hAnsi="Arial" w:cs="Arial"/>
          <w:b/>
          <w:sz w:val="27"/>
          <w:lang w:val="en-US"/>
        </w:rPr>
        <w:t>-</w:t>
      </w:r>
      <w:r w:rsidR="00471E77">
        <w:rPr>
          <w:rFonts w:ascii="Arial" w:eastAsia="Arial" w:hAnsi="Arial" w:cs="Arial"/>
          <w:b/>
          <w:sz w:val="27"/>
          <w:lang w:val="en-US"/>
        </w:rPr>
        <w:t xml:space="preserve"> O</w:t>
      </w:r>
      <w:r w:rsidR="008B2B93">
        <w:rPr>
          <w:rFonts w:ascii="Arial" w:eastAsia="Arial" w:hAnsi="Arial" w:cs="Arial"/>
          <w:b/>
          <w:sz w:val="27"/>
          <w:lang w:val="en-US"/>
        </w:rPr>
        <w:t>’</w:t>
      </w:r>
      <w:r w:rsidR="00471E77">
        <w:rPr>
          <w:rFonts w:ascii="Arial" w:eastAsia="Arial" w:hAnsi="Arial" w:cs="Arial"/>
          <w:b/>
          <w:sz w:val="27"/>
          <w:lang w:val="en-US"/>
        </w:rPr>
        <w:t>F</w:t>
      </w:r>
      <w:r w:rsidRPr="0014765E">
        <w:rPr>
          <w:rFonts w:ascii="Arial" w:eastAsia="Arial" w:hAnsi="Arial" w:cs="Arial"/>
          <w:b/>
          <w:sz w:val="27"/>
          <w:lang w:val="en-US"/>
        </w:rPr>
        <w:t xml:space="preserve">allon, </w:t>
      </w:r>
      <w:r>
        <w:rPr>
          <w:rFonts w:ascii="Arial" w:eastAsia="Arial" w:hAnsi="Arial" w:cs="Arial"/>
          <w:b/>
          <w:sz w:val="27"/>
          <w:lang w:val="en-US"/>
        </w:rPr>
        <w:t>IL</w:t>
      </w:r>
    </w:p>
    <w:p w14:paraId="6B9B6B13" w14:textId="77777777" w:rsidR="00D871C1" w:rsidRDefault="00D871C1" w:rsidP="00D871C1">
      <w:pPr>
        <w:rPr>
          <w:rFonts w:eastAsia="Arial"/>
          <w:lang w:val="en-US"/>
        </w:rPr>
      </w:pPr>
      <w:bookmarkStart w:id="4" w:name="_Hlk532915887"/>
      <w:r>
        <w:rPr>
          <w:rFonts w:eastAsia="Arial"/>
          <w:lang w:val="en-US"/>
        </w:rPr>
        <w:t>Lead developer of the Transportation Solutions &amp; Technology Applications Division.  The division deals mostly with research and development for the USDOT with some production system support.</w:t>
      </w:r>
    </w:p>
    <w:p w14:paraId="44679F3B" w14:textId="77777777" w:rsidR="00D871C1" w:rsidRDefault="00D871C1" w:rsidP="00D871C1">
      <w:pPr>
        <w:rPr>
          <w:rFonts w:eastAsia="Arial"/>
          <w:lang w:val="en-US"/>
        </w:rPr>
      </w:pPr>
    </w:p>
    <w:p w14:paraId="5654607E" w14:textId="77777777" w:rsidR="00D871C1" w:rsidRPr="00366ECE" w:rsidRDefault="00D871C1" w:rsidP="00D871C1">
      <w:pPr>
        <w:numPr>
          <w:ilvl w:val="0"/>
          <w:numId w:val="16"/>
        </w:numPr>
        <w:rPr>
          <w:rFonts w:eastAsia="Arial"/>
          <w:lang w:val="en-US"/>
        </w:rPr>
      </w:pPr>
      <w:r>
        <w:rPr>
          <w:rFonts w:eastAsia="Arial"/>
          <w:lang w:val="en-US"/>
        </w:rPr>
        <w:t xml:space="preserve">Architected and developed the </w:t>
      </w:r>
      <w:r w:rsidRPr="00B83AF7">
        <w:rPr>
          <w:rFonts w:eastAsia="Arial"/>
          <w:lang w:val="en-US"/>
        </w:rPr>
        <w:t>FHWA/FMCSA’s Smart Roadside Initiative</w:t>
      </w:r>
      <w:r>
        <w:rPr>
          <w:rFonts w:eastAsia="Arial"/>
          <w:lang w:val="en-US"/>
        </w:rPr>
        <w:t xml:space="preserve"> (SRI) prototype </w:t>
      </w:r>
      <w:hyperlink r:id="rId9" w:history="1">
        <w:r w:rsidRPr="00912E12">
          <w:rPr>
            <w:rStyle w:val="Hyperlink"/>
            <w:rFonts w:eastAsia="Arial"/>
            <w:lang w:val="en-US"/>
          </w:rPr>
          <w:t>http://sri.leidosweb.com/DashCon/</w:t>
        </w:r>
      </w:hyperlink>
      <w:r w:rsidRPr="00B83AF7">
        <w:rPr>
          <w:rFonts w:eastAsia="Arial"/>
          <w:lang w:val="en-US"/>
        </w:rPr>
        <w:t xml:space="preserve">. </w:t>
      </w:r>
      <w:r>
        <w:rPr>
          <w:rFonts w:eastAsia="Arial"/>
          <w:lang w:val="en-US"/>
        </w:rPr>
        <w:t xml:space="preserve">SRI is an aggregate system that pulls data from multiple different systems and presents them real time to a weigh station operator in a dashboard format. The system pulls information via RESTful web services from scales, Federal systems, and an iPhone application.  </w:t>
      </w:r>
      <w:r w:rsidRPr="00366ECE">
        <w:rPr>
          <w:rFonts w:eastAsia="Arial"/>
          <w:lang w:val="en-US"/>
        </w:rPr>
        <w:t>SRI was deployed s</w:t>
      </w:r>
      <w:r>
        <w:rPr>
          <w:rFonts w:eastAsia="Arial"/>
          <w:lang w:val="en-US"/>
        </w:rPr>
        <w:t>uccessfully at 2 weigh</w:t>
      </w:r>
      <w:r w:rsidR="00031626">
        <w:rPr>
          <w:rFonts w:eastAsia="Arial"/>
          <w:lang w:val="en-US"/>
        </w:rPr>
        <w:t xml:space="preserve"> stations</w:t>
      </w:r>
      <w:r>
        <w:rPr>
          <w:rFonts w:eastAsia="Arial"/>
          <w:lang w:val="en-US"/>
        </w:rPr>
        <w:t>.</w:t>
      </w:r>
      <w:r w:rsidRPr="00366ECE">
        <w:rPr>
          <w:rFonts w:eastAsia="Arial"/>
          <w:lang w:val="en-US"/>
        </w:rPr>
        <w:t xml:space="preserve">  Wrote the Software Architecture Document and the Software Design Document.  </w:t>
      </w:r>
      <w:r>
        <w:rPr>
          <w:rFonts w:eastAsia="Arial"/>
          <w:lang w:val="en-US"/>
        </w:rPr>
        <w:t>Led the</w:t>
      </w:r>
      <w:r w:rsidRPr="00366ECE">
        <w:rPr>
          <w:rFonts w:eastAsia="Arial"/>
          <w:lang w:val="en-US"/>
        </w:rPr>
        <w:t xml:space="preserve"> efforts to establish relationships with outside government and commerc</w:t>
      </w:r>
      <w:r>
        <w:rPr>
          <w:rFonts w:eastAsia="Arial"/>
          <w:lang w:val="en-US"/>
        </w:rPr>
        <w:t>ial organization</w:t>
      </w:r>
      <w:r w:rsidRPr="00366ECE">
        <w:rPr>
          <w:rFonts w:eastAsia="Arial"/>
          <w:lang w:val="en-US"/>
        </w:rPr>
        <w:t xml:space="preserve"> </w:t>
      </w:r>
      <w:r>
        <w:rPr>
          <w:rFonts w:eastAsia="Arial"/>
          <w:lang w:val="en-US"/>
        </w:rPr>
        <w:t>culminating</w:t>
      </w:r>
      <w:r w:rsidRPr="00366ECE">
        <w:rPr>
          <w:rFonts w:eastAsia="Arial"/>
          <w:lang w:val="en-US"/>
        </w:rPr>
        <w:t xml:space="preserve"> to the sharing of data from multiple different systems.  Designed, developed, and implemented the n-tiered web system.</w:t>
      </w:r>
    </w:p>
    <w:p w14:paraId="7E06953D" w14:textId="77777777" w:rsidR="00B83AF7" w:rsidRPr="00B83AF7" w:rsidRDefault="00B83AF7" w:rsidP="005D3FA9">
      <w:pPr>
        <w:numPr>
          <w:ilvl w:val="0"/>
          <w:numId w:val="16"/>
        </w:numPr>
        <w:rPr>
          <w:rFonts w:eastAsia="Arial"/>
          <w:lang w:val="en-US"/>
        </w:rPr>
      </w:pPr>
      <w:r w:rsidRPr="00B83AF7">
        <w:rPr>
          <w:rFonts w:eastAsia="Arial"/>
          <w:lang w:val="en-US"/>
        </w:rPr>
        <w:t>Redesigned the Weather Data Environment</w:t>
      </w:r>
      <w:r w:rsidR="00E848FB">
        <w:rPr>
          <w:rFonts w:eastAsia="Arial"/>
          <w:lang w:val="en-US"/>
        </w:rPr>
        <w:t xml:space="preserve"> (WxDE)</w:t>
      </w:r>
      <w:r w:rsidRPr="00B83AF7">
        <w:rPr>
          <w:rFonts w:eastAsia="Arial"/>
          <w:lang w:val="en-US"/>
        </w:rPr>
        <w:t xml:space="preserve"> website</w:t>
      </w:r>
      <w:r w:rsidR="005D3FA9">
        <w:rPr>
          <w:rFonts w:eastAsia="Arial"/>
          <w:lang w:val="en-US"/>
        </w:rPr>
        <w:t xml:space="preserve">, </w:t>
      </w:r>
      <w:hyperlink r:id="rId10" w:history="1">
        <w:r w:rsidR="005D3FA9" w:rsidRPr="00912E12">
          <w:rPr>
            <w:rStyle w:val="Hyperlink"/>
            <w:rFonts w:eastAsia="Arial"/>
            <w:lang w:val="en-US"/>
          </w:rPr>
          <w:t>https://wxde.fhwa.dot.gov</w:t>
        </w:r>
      </w:hyperlink>
      <w:r w:rsidRPr="00B83AF7">
        <w:rPr>
          <w:rFonts w:eastAsia="Arial"/>
          <w:lang w:val="en-US"/>
        </w:rPr>
        <w:t>.  The Weather Data Environment (WxDE) is research project that collects and shares transportation-related weather data, with a particular focus on weather data related to connected vehicle applications. The WxDE collects data in real-time from both fixed environmental sensor stations and mobile sources. The WxDE computes value-added enhancements to this data, such as by computing quality check values for observed data and computing inferred weather parameters from vehicle data (e.g., inferring precipitation based on windshield wiper activation). The WxDE archives both collected and computed data. The WxDE supports subscriptions for access to real-time data in near real generated by individual weather-related connected vehicle projects.</w:t>
      </w:r>
      <w:r>
        <w:rPr>
          <w:rFonts w:eastAsia="Arial"/>
          <w:lang w:val="en-US"/>
        </w:rPr>
        <w:t xml:space="preserve">  </w:t>
      </w:r>
      <w:r w:rsidRPr="00B83AF7">
        <w:rPr>
          <w:rFonts w:eastAsia="Arial"/>
          <w:lang w:val="en-US"/>
        </w:rPr>
        <w:t xml:space="preserve">Responsibilities included the redesign of the website to include the presentation, business, and data layers.  Implemented newer technologies to the web site such as </w:t>
      </w:r>
      <w:r w:rsidR="00DD6FFD">
        <w:rPr>
          <w:rFonts w:eastAsia="Arial"/>
          <w:lang w:val="en-US"/>
        </w:rPr>
        <w:t xml:space="preserve">Angular, </w:t>
      </w:r>
      <w:r w:rsidRPr="00B83AF7">
        <w:rPr>
          <w:rFonts w:eastAsia="Arial"/>
          <w:lang w:val="en-US"/>
        </w:rPr>
        <w:t>jQuery</w:t>
      </w:r>
      <w:r w:rsidR="00DD6FFD">
        <w:rPr>
          <w:rFonts w:eastAsia="Arial"/>
          <w:lang w:val="en-US"/>
        </w:rPr>
        <w:t>,</w:t>
      </w:r>
      <w:r w:rsidRPr="00B83AF7">
        <w:rPr>
          <w:rFonts w:eastAsia="Arial"/>
          <w:lang w:val="en-US"/>
        </w:rPr>
        <w:t xml:space="preserve"> and Java RESTful web services.</w:t>
      </w:r>
    </w:p>
    <w:p w14:paraId="5D9852B3" w14:textId="1D7F4B99" w:rsidR="00B83AF7" w:rsidRDefault="00B83AF7" w:rsidP="00B83AF7">
      <w:pPr>
        <w:numPr>
          <w:ilvl w:val="0"/>
          <w:numId w:val="16"/>
        </w:numPr>
        <w:rPr>
          <w:rFonts w:eastAsia="Arial"/>
          <w:lang w:val="en-US"/>
        </w:rPr>
      </w:pPr>
      <w:r w:rsidRPr="00B83AF7">
        <w:rPr>
          <w:rFonts w:eastAsia="Arial"/>
          <w:lang w:val="en-US"/>
        </w:rPr>
        <w:t xml:space="preserve">Implemented the current Open Source Application Development Portal </w:t>
      </w:r>
      <w:r>
        <w:rPr>
          <w:rFonts w:eastAsia="Arial"/>
          <w:lang w:val="en-US"/>
        </w:rPr>
        <w:t>(</w:t>
      </w:r>
      <w:r w:rsidRPr="00B83AF7">
        <w:rPr>
          <w:rFonts w:eastAsia="Arial"/>
          <w:lang w:val="en-US"/>
        </w:rPr>
        <w:t>OSADP</w:t>
      </w:r>
      <w:r>
        <w:rPr>
          <w:rFonts w:eastAsia="Arial"/>
          <w:lang w:val="en-US"/>
        </w:rPr>
        <w:t>)</w:t>
      </w:r>
      <w:r w:rsidRPr="00B83AF7">
        <w:rPr>
          <w:rFonts w:eastAsia="Arial"/>
          <w:lang w:val="en-US"/>
        </w:rPr>
        <w:t xml:space="preserve"> system for the USDOT Dynamic Mobility Applications.  </w:t>
      </w:r>
      <w:r w:rsidR="00253459">
        <w:rPr>
          <w:rFonts w:eastAsia="Arial"/>
          <w:lang w:val="en-US"/>
        </w:rPr>
        <w:t>D</w:t>
      </w:r>
      <w:r w:rsidRPr="00B83AF7">
        <w:rPr>
          <w:rFonts w:eastAsia="Arial"/>
          <w:lang w:val="en-US"/>
        </w:rPr>
        <w:t xml:space="preserve">uties involved setting up the TeamForge environment on the Amazon Cloud.  </w:t>
      </w:r>
      <w:r w:rsidR="00253459">
        <w:rPr>
          <w:rFonts w:eastAsia="Arial"/>
          <w:lang w:val="en-US"/>
        </w:rPr>
        <w:t>W</w:t>
      </w:r>
      <w:r w:rsidRPr="00B83AF7">
        <w:rPr>
          <w:rFonts w:eastAsia="Arial"/>
          <w:lang w:val="en-US"/>
        </w:rPr>
        <w:t xml:space="preserve">orked in coordination with the </w:t>
      </w:r>
      <w:r w:rsidR="007C1F9B" w:rsidRPr="00B83AF7">
        <w:rPr>
          <w:rFonts w:eastAsia="Arial"/>
          <w:lang w:val="en-US"/>
        </w:rPr>
        <w:t>Collab</w:t>
      </w:r>
      <w:r w:rsidR="007C1F9B">
        <w:rPr>
          <w:rFonts w:eastAsia="Arial"/>
          <w:lang w:val="en-US"/>
        </w:rPr>
        <w:t>N</w:t>
      </w:r>
      <w:r w:rsidR="007C1F9B" w:rsidRPr="00B83AF7">
        <w:rPr>
          <w:rFonts w:eastAsia="Arial"/>
          <w:lang w:val="en-US"/>
        </w:rPr>
        <w:t xml:space="preserve">et </w:t>
      </w:r>
      <w:r w:rsidRPr="00B83AF7">
        <w:rPr>
          <w:rFonts w:eastAsia="Arial"/>
          <w:lang w:val="en-US"/>
        </w:rPr>
        <w:t xml:space="preserve">team to implement the newest version of the software with the security restrictions of the RedHat Linux Operating System that was hosted in the Amazon Cloud.  This involved working the </w:t>
      </w:r>
      <w:r w:rsidR="007C1F9B" w:rsidRPr="00B83AF7">
        <w:rPr>
          <w:rFonts w:eastAsia="Arial"/>
          <w:lang w:val="en-US"/>
        </w:rPr>
        <w:t>Collab</w:t>
      </w:r>
      <w:r w:rsidR="007C1F9B">
        <w:rPr>
          <w:rFonts w:eastAsia="Arial"/>
          <w:lang w:val="en-US"/>
        </w:rPr>
        <w:t>N</w:t>
      </w:r>
      <w:r w:rsidR="007C1F9B" w:rsidRPr="00B83AF7">
        <w:rPr>
          <w:rFonts w:eastAsia="Arial"/>
          <w:lang w:val="en-US"/>
        </w:rPr>
        <w:t xml:space="preserve">et </w:t>
      </w:r>
      <w:r w:rsidRPr="00B83AF7">
        <w:rPr>
          <w:rFonts w:eastAsia="Arial"/>
          <w:lang w:val="en-US"/>
        </w:rPr>
        <w:t xml:space="preserve">developers and even resulted in </w:t>
      </w:r>
      <w:r w:rsidR="007C1F9B" w:rsidRPr="00B83AF7">
        <w:rPr>
          <w:rFonts w:eastAsia="Arial"/>
          <w:lang w:val="en-US"/>
        </w:rPr>
        <w:t>Collab</w:t>
      </w:r>
      <w:r w:rsidR="007C1F9B">
        <w:rPr>
          <w:rFonts w:eastAsia="Arial"/>
          <w:lang w:val="en-US"/>
        </w:rPr>
        <w:t>N</w:t>
      </w:r>
      <w:r w:rsidR="007C1F9B" w:rsidRPr="00B83AF7">
        <w:rPr>
          <w:rFonts w:eastAsia="Arial"/>
          <w:lang w:val="en-US"/>
        </w:rPr>
        <w:t xml:space="preserve">et </w:t>
      </w:r>
      <w:r w:rsidRPr="00B83AF7">
        <w:rPr>
          <w:rFonts w:eastAsia="Arial"/>
          <w:lang w:val="en-US"/>
        </w:rPr>
        <w:t xml:space="preserve">rewriting their installation instructions for Amazon Cloud deployment.  </w:t>
      </w:r>
      <w:r w:rsidR="00253459">
        <w:rPr>
          <w:rFonts w:eastAsia="Arial"/>
          <w:lang w:val="en-US"/>
        </w:rPr>
        <w:t>W</w:t>
      </w:r>
      <w:r w:rsidRPr="00B83AF7">
        <w:rPr>
          <w:rFonts w:eastAsia="Arial"/>
          <w:lang w:val="en-US"/>
        </w:rPr>
        <w:t>as also responsible for installing and configuring Subversion and Hudson.  Due to licensing costs, USDOT decided to move in another direction and implemented a more cost effective approach utilizing Joomla</w:t>
      </w:r>
      <w:r w:rsidR="00253459">
        <w:rPr>
          <w:rFonts w:eastAsia="Arial"/>
          <w:lang w:val="en-US"/>
        </w:rPr>
        <w:t>.</w:t>
      </w:r>
    </w:p>
    <w:p w14:paraId="37A97B83" w14:textId="77777777" w:rsidR="005E68C1" w:rsidRDefault="005E68C1" w:rsidP="005E68C1">
      <w:pPr>
        <w:numPr>
          <w:ilvl w:val="0"/>
          <w:numId w:val="16"/>
        </w:numPr>
        <w:rPr>
          <w:rFonts w:eastAsia="Arial"/>
          <w:lang w:val="en-US"/>
        </w:rPr>
      </w:pPr>
      <w:r w:rsidRPr="005E68C1">
        <w:rPr>
          <w:rFonts w:eastAsia="Arial"/>
          <w:lang w:val="en-US"/>
        </w:rPr>
        <w:t>Designed and developed a mobile application that was piloted for International Express Trucking (IXT).  The application was deployed on 25 iPhone 3GS’s that were distributed to IXT’s drivers.  The app allowed drivers to see a list of deliveries and pickups that were scheduled by the dispatcher for the day.  It also allowed the drivers to check off the deliveries and pickups as they completed them.  This information was communicated back and forth through RESTful web services.  There were 4 screens involved in the app and they contained 1 list screen and 3 detail screens.  The information included items like delivery type, address, contact information, and even a links to map the address or call the phone number provided.</w:t>
      </w:r>
    </w:p>
    <w:p w14:paraId="7BF42C4C" w14:textId="562BD34D" w:rsidR="005E68C1" w:rsidRDefault="00360CFA" w:rsidP="005E68C1">
      <w:pPr>
        <w:numPr>
          <w:ilvl w:val="0"/>
          <w:numId w:val="16"/>
        </w:numPr>
        <w:rPr>
          <w:rFonts w:eastAsia="Arial"/>
          <w:lang w:val="en-US"/>
        </w:rPr>
      </w:pPr>
      <w:r>
        <w:rPr>
          <w:rFonts w:eastAsia="Arial"/>
          <w:lang w:val="en-US"/>
        </w:rPr>
        <w:t xml:space="preserve">Wrote a middle tier </w:t>
      </w:r>
      <w:r w:rsidR="002E3E71">
        <w:rPr>
          <w:rFonts w:eastAsia="Arial"/>
          <w:lang w:val="en-US"/>
        </w:rPr>
        <w:t>web service that translated a SOAP web service into RESTful web service</w:t>
      </w:r>
      <w:r w:rsidR="009C508D">
        <w:rPr>
          <w:rFonts w:eastAsia="Arial"/>
          <w:lang w:val="en-US"/>
        </w:rPr>
        <w:t>s</w:t>
      </w:r>
      <w:r w:rsidR="002E3E71">
        <w:rPr>
          <w:rFonts w:eastAsia="Arial"/>
          <w:lang w:val="en-US"/>
        </w:rPr>
        <w:t>.</w:t>
      </w:r>
    </w:p>
    <w:p w14:paraId="61546C66" w14:textId="77777777" w:rsidR="005E68C1" w:rsidRPr="005E68C1" w:rsidRDefault="005E68C1" w:rsidP="005E68C1">
      <w:pPr>
        <w:numPr>
          <w:ilvl w:val="0"/>
          <w:numId w:val="16"/>
        </w:numPr>
        <w:rPr>
          <w:rFonts w:eastAsia="Arial"/>
          <w:lang w:val="en-US"/>
        </w:rPr>
      </w:pPr>
      <w:r w:rsidRPr="005E68C1">
        <w:rPr>
          <w:rFonts w:eastAsia="Arial"/>
          <w:lang w:val="en-US"/>
        </w:rPr>
        <w:lastRenderedPageBreak/>
        <w:t>Designed and developed a rich internet application prototype that allowed users to dynamically map out relationships between participants and partners within the supply chain.  The application then allowed organizations to generate customized Electronic Freight Management (EFM) deployment that allowed communication to the trading partners via web services.</w:t>
      </w:r>
    </w:p>
    <w:p w14:paraId="7ECF6A94" w14:textId="76A6FA6E" w:rsidR="00A47037" w:rsidRPr="005E68C1" w:rsidRDefault="005E68C1" w:rsidP="0014765E">
      <w:pPr>
        <w:numPr>
          <w:ilvl w:val="0"/>
          <w:numId w:val="16"/>
        </w:numPr>
        <w:rPr>
          <w:rFonts w:eastAsia="Arial"/>
          <w:lang w:val="en-US"/>
        </w:rPr>
      </w:pPr>
      <w:r w:rsidRPr="005E68C1">
        <w:rPr>
          <w:rFonts w:eastAsia="Arial"/>
          <w:lang w:val="en-US"/>
        </w:rPr>
        <w:t>Serve</w:t>
      </w:r>
      <w:r w:rsidR="00205F1D">
        <w:rPr>
          <w:rFonts w:eastAsia="Arial"/>
          <w:lang w:val="en-US"/>
        </w:rPr>
        <w:t>d</w:t>
      </w:r>
      <w:r w:rsidRPr="005E68C1">
        <w:rPr>
          <w:rFonts w:eastAsia="Arial"/>
          <w:lang w:val="en-US"/>
        </w:rPr>
        <w:t xml:space="preserve"> as a System administrator for the Pooled Fund website, www.pooledfund.org.  His duties include general maintenance of the site, the uploading of weekly and monthly reports, user creation and role assignments using MS SQL Server.</w:t>
      </w:r>
    </w:p>
    <w:p w14:paraId="7638B4AF" w14:textId="77777777" w:rsidR="005E68C1" w:rsidRDefault="005E68C1" w:rsidP="0014765E">
      <w:pPr>
        <w:rPr>
          <w:rFonts w:eastAsia="Arial"/>
          <w:lang w:val="en-US"/>
        </w:rPr>
      </w:pPr>
    </w:p>
    <w:p w14:paraId="7878A6C4" w14:textId="77777777" w:rsidR="00A47037" w:rsidRDefault="0096043B" w:rsidP="0014765E">
      <w:pPr>
        <w:rPr>
          <w:rFonts w:eastAsia="Arial"/>
          <w:lang w:val="en-US"/>
        </w:rPr>
      </w:pPr>
      <w:r>
        <w:rPr>
          <w:rFonts w:eastAsia="Arial"/>
          <w:lang w:val="en-US"/>
        </w:rPr>
        <w:t>Environment:  J2EE (Java &amp;</w:t>
      </w:r>
      <w:r w:rsidR="00A47037">
        <w:rPr>
          <w:rFonts w:eastAsia="Arial"/>
          <w:lang w:val="en-US"/>
        </w:rPr>
        <w:t xml:space="preserve"> </w:t>
      </w:r>
      <w:r w:rsidR="00FA3853">
        <w:rPr>
          <w:rFonts w:eastAsia="Arial"/>
          <w:lang w:val="en-US"/>
        </w:rPr>
        <w:t xml:space="preserve">RESTful </w:t>
      </w:r>
      <w:r w:rsidR="00A47037">
        <w:rPr>
          <w:rFonts w:eastAsia="Arial"/>
          <w:lang w:val="en-US"/>
        </w:rPr>
        <w:t>Web Services)</w:t>
      </w:r>
      <w:r w:rsidR="000F7396">
        <w:rPr>
          <w:rFonts w:eastAsia="Arial"/>
          <w:lang w:val="en-US"/>
        </w:rPr>
        <w:t xml:space="preserve">, </w:t>
      </w:r>
      <w:r w:rsidR="00DE7940">
        <w:rPr>
          <w:rFonts w:eastAsia="Arial"/>
          <w:lang w:val="en-US"/>
        </w:rPr>
        <w:t xml:space="preserve">Spring, </w:t>
      </w:r>
      <w:r w:rsidR="000F7396">
        <w:rPr>
          <w:rFonts w:eastAsia="Arial"/>
          <w:lang w:val="en-US"/>
        </w:rPr>
        <w:t xml:space="preserve">MySQL, </w:t>
      </w:r>
      <w:r w:rsidR="00DD6FFD" w:rsidRPr="00525BE4">
        <w:rPr>
          <w:lang w:val="en-US"/>
        </w:rPr>
        <w:t>PostgreSQL</w:t>
      </w:r>
      <w:r w:rsidR="00DD6FFD">
        <w:rPr>
          <w:rFonts w:eastAsia="Arial"/>
          <w:lang w:val="en-US"/>
        </w:rPr>
        <w:t xml:space="preserve">, </w:t>
      </w:r>
      <w:r>
        <w:rPr>
          <w:rFonts w:eastAsia="Arial"/>
          <w:lang w:val="en-US"/>
        </w:rPr>
        <w:t xml:space="preserve">HTML, </w:t>
      </w:r>
      <w:r w:rsidR="00DD6FFD">
        <w:rPr>
          <w:rFonts w:eastAsia="Arial"/>
          <w:lang w:val="en-US"/>
        </w:rPr>
        <w:t xml:space="preserve">Angular, </w:t>
      </w:r>
      <w:r>
        <w:rPr>
          <w:rFonts w:eastAsia="Arial"/>
          <w:lang w:val="en-US"/>
        </w:rPr>
        <w:t xml:space="preserve">jQuery, JavaScript, </w:t>
      </w:r>
      <w:r w:rsidR="00A10BBF">
        <w:rPr>
          <w:rFonts w:eastAsia="Arial"/>
          <w:lang w:val="en-US"/>
        </w:rPr>
        <w:t>.NET</w:t>
      </w:r>
      <w:r w:rsidR="000F7396">
        <w:rPr>
          <w:rFonts w:eastAsia="Arial"/>
          <w:lang w:val="en-US"/>
        </w:rPr>
        <w:t>, C#, Objective C</w:t>
      </w:r>
    </w:p>
    <w:bookmarkEnd w:id="4"/>
    <w:p w14:paraId="47A29D85" w14:textId="77777777" w:rsidR="00A47037" w:rsidRPr="0014765E" w:rsidRDefault="00A47037" w:rsidP="0014765E">
      <w:pPr>
        <w:rPr>
          <w:rFonts w:eastAsia="Arial"/>
          <w:lang w:val="en-US"/>
        </w:rPr>
      </w:pPr>
    </w:p>
    <w:p w14:paraId="4481DBF2" w14:textId="69E18557" w:rsidR="0014765E" w:rsidRPr="0014765E" w:rsidRDefault="00C55223" w:rsidP="0014765E">
      <w:pPr>
        <w:rPr>
          <w:rFonts w:ascii="Arial" w:eastAsia="Arial" w:hAnsi="Arial" w:cs="Arial"/>
          <w:b/>
          <w:sz w:val="27"/>
          <w:lang w:val="en-US"/>
        </w:rPr>
      </w:pPr>
      <w:r>
        <w:rPr>
          <w:rFonts w:ascii="Arial" w:eastAsia="Arial" w:hAnsi="Arial" w:cs="Arial"/>
          <w:b/>
          <w:sz w:val="27"/>
          <w:lang w:val="en-US"/>
        </w:rPr>
        <w:t xml:space="preserve">1/2010 </w:t>
      </w:r>
      <w:r w:rsidR="007C1F9B">
        <w:rPr>
          <w:rFonts w:ascii="Arial" w:eastAsia="Arial" w:hAnsi="Arial" w:cs="Arial"/>
          <w:b/>
          <w:sz w:val="27"/>
          <w:lang w:val="en-US"/>
        </w:rPr>
        <w:t>-</w:t>
      </w:r>
      <w:r>
        <w:rPr>
          <w:rFonts w:ascii="Arial" w:eastAsia="Arial" w:hAnsi="Arial" w:cs="Arial"/>
          <w:b/>
          <w:sz w:val="27"/>
          <w:lang w:val="en-US"/>
        </w:rPr>
        <w:t xml:space="preserve"> 1/2011</w:t>
      </w:r>
      <w:r w:rsidR="00DD6FFD">
        <w:rPr>
          <w:rFonts w:ascii="Arial" w:eastAsia="Arial" w:hAnsi="Arial" w:cs="Arial"/>
          <w:b/>
          <w:sz w:val="27"/>
          <w:lang w:val="en-US"/>
        </w:rPr>
        <w:t>,</w:t>
      </w:r>
      <w:r w:rsidR="0014765E" w:rsidRPr="0014765E">
        <w:rPr>
          <w:rFonts w:ascii="Arial" w:eastAsia="Arial" w:hAnsi="Arial" w:cs="Arial"/>
          <w:b/>
          <w:sz w:val="27"/>
          <w:lang w:val="en-US"/>
        </w:rPr>
        <w:t xml:space="preserve"> Senior Software Engineer</w:t>
      </w:r>
    </w:p>
    <w:p w14:paraId="44DFAA95" w14:textId="4807BEE9" w:rsidR="0014765E" w:rsidRPr="0014765E" w:rsidRDefault="00471E77" w:rsidP="0014765E">
      <w:pPr>
        <w:rPr>
          <w:rFonts w:ascii="Arial" w:eastAsia="Arial" w:hAnsi="Arial" w:cs="Arial"/>
          <w:b/>
          <w:sz w:val="27"/>
          <w:lang w:val="en-US"/>
        </w:rPr>
      </w:pPr>
      <w:r>
        <w:rPr>
          <w:rFonts w:ascii="Arial" w:eastAsia="Arial" w:hAnsi="Arial" w:cs="Arial"/>
          <w:b/>
          <w:sz w:val="27"/>
          <w:lang w:val="en-US"/>
        </w:rPr>
        <w:t xml:space="preserve">MasterCard </w:t>
      </w:r>
      <w:r w:rsidR="007C1F9B">
        <w:rPr>
          <w:rFonts w:ascii="Arial" w:eastAsia="Arial" w:hAnsi="Arial" w:cs="Arial"/>
          <w:b/>
          <w:sz w:val="27"/>
          <w:lang w:val="en-US"/>
        </w:rPr>
        <w:t>-</w:t>
      </w:r>
      <w:r>
        <w:rPr>
          <w:rFonts w:ascii="Arial" w:eastAsia="Arial" w:hAnsi="Arial" w:cs="Arial"/>
          <w:b/>
          <w:sz w:val="27"/>
          <w:lang w:val="en-US"/>
        </w:rPr>
        <w:t xml:space="preserve"> O’F</w:t>
      </w:r>
      <w:r w:rsidR="0014765E" w:rsidRPr="0014765E">
        <w:rPr>
          <w:rFonts w:ascii="Arial" w:eastAsia="Arial" w:hAnsi="Arial" w:cs="Arial"/>
          <w:b/>
          <w:sz w:val="27"/>
          <w:lang w:val="en-US"/>
        </w:rPr>
        <w:t>allon, MO</w:t>
      </w:r>
    </w:p>
    <w:p w14:paraId="539FDD89" w14:textId="77777777" w:rsidR="002E3E71" w:rsidRDefault="00043E3C" w:rsidP="002E3E71">
      <w:pPr>
        <w:rPr>
          <w:rFonts w:eastAsia="Arial"/>
          <w:lang w:val="en-US"/>
        </w:rPr>
      </w:pPr>
      <w:bookmarkStart w:id="5" w:name="_Hlk532916002"/>
      <w:r>
        <w:rPr>
          <w:rFonts w:eastAsia="Arial"/>
          <w:lang w:val="en-US"/>
        </w:rPr>
        <w:t xml:space="preserve">Worked on </w:t>
      </w:r>
      <w:r w:rsidR="000F5ED1">
        <w:rPr>
          <w:rFonts w:eastAsia="Arial"/>
          <w:lang w:val="en-US"/>
        </w:rPr>
        <w:t xml:space="preserve">various </w:t>
      </w:r>
      <w:r>
        <w:rPr>
          <w:rFonts w:eastAsia="Arial"/>
          <w:lang w:val="en-US"/>
        </w:rPr>
        <w:t xml:space="preserve">web applications and web services for the MasterCard Worldwide </w:t>
      </w:r>
      <w:r w:rsidR="000F5ED1">
        <w:rPr>
          <w:rFonts w:eastAsia="Arial"/>
          <w:lang w:val="en-US"/>
        </w:rPr>
        <w:t xml:space="preserve">Consumer Solutions/Emerging Platforms Solutions </w:t>
      </w:r>
      <w:r>
        <w:rPr>
          <w:rFonts w:eastAsia="Arial"/>
          <w:lang w:val="en-US"/>
        </w:rPr>
        <w:t>team.</w:t>
      </w:r>
    </w:p>
    <w:p w14:paraId="3702AE95" w14:textId="77777777" w:rsidR="002E3E71" w:rsidRDefault="0096043B" w:rsidP="002E3E71">
      <w:pPr>
        <w:numPr>
          <w:ilvl w:val="0"/>
          <w:numId w:val="18"/>
        </w:numPr>
        <w:rPr>
          <w:rFonts w:eastAsia="Arial"/>
          <w:lang w:val="en-US"/>
        </w:rPr>
      </w:pPr>
      <w:r>
        <w:rPr>
          <w:rFonts w:eastAsia="Arial"/>
          <w:lang w:val="en-US"/>
        </w:rPr>
        <w:t xml:space="preserve">Developed </w:t>
      </w:r>
      <w:r w:rsidR="002E3E71" w:rsidRPr="002E3E71">
        <w:rPr>
          <w:rFonts w:eastAsia="Arial"/>
          <w:lang w:val="en-US"/>
        </w:rPr>
        <w:t>Open Application Programming Interfaces (Open APIs) for third–party and independent software developers around the world.</w:t>
      </w:r>
    </w:p>
    <w:p w14:paraId="7CF04D7C" w14:textId="77777777" w:rsidR="002E3E71" w:rsidRDefault="002E3E71" w:rsidP="002E3E71">
      <w:pPr>
        <w:numPr>
          <w:ilvl w:val="0"/>
          <w:numId w:val="17"/>
        </w:numPr>
        <w:rPr>
          <w:rFonts w:eastAsia="Arial"/>
          <w:lang w:val="en-US"/>
        </w:rPr>
      </w:pPr>
      <w:r>
        <w:rPr>
          <w:rFonts w:eastAsia="Arial"/>
          <w:lang w:val="en-US"/>
        </w:rPr>
        <w:t>Worked on ATM Hunter which was set of RESTful web services that allowed clients to locate the closest ATM based on a series of location and ATM parameters.</w:t>
      </w:r>
    </w:p>
    <w:p w14:paraId="29D99991" w14:textId="7ADC125E" w:rsidR="002E3E71" w:rsidRDefault="00043E3C" w:rsidP="002E3E71">
      <w:pPr>
        <w:numPr>
          <w:ilvl w:val="0"/>
          <w:numId w:val="17"/>
        </w:numPr>
        <w:rPr>
          <w:rFonts w:eastAsia="Arial"/>
          <w:lang w:val="en-US"/>
        </w:rPr>
      </w:pPr>
      <w:r>
        <w:rPr>
          <w:rFonts w:eastAsia="Arial"/>
          <w:lang w:val="en-US"/>
        </w:rPr>
        <w:t>Worked on Card F</w:t>
      </w:r>
      <w:r w:rsidR="002E3E71">
        <w:rPr>
          <w:rFonts w:eastAsia="Arial"/>
          <w:lang w:val="en-US"/>
        </w:rPr>
        <w:t>inder which was a</w:t>
      </w:r>
      <w:r w:rsidR="00682328">
        <w:rPr>
          <w:rFonts w:eastAsia="Arial"/>
          <w:lang w:val="en-US"/>
        </w:rPr>
        <w:t>n</w:t>
      </w:r>
      <w:r w:rsidR="002E3E71">
        <w:rPr>
          <w:rFonts w:eastAsia="Arial"/>
          <w:lang w:val="en-US"/>
        </w:rPr>
        <w:t xml:space="preserve"> </w:t>
      </w:r>
      <w:r w:rsidR="002E0716">
        <w:rPr>
          <w:rFonts w:eastAsia="Arial"/>
          <w:lang w:val="en-US"/>
        </w:rPr>
        <w:t xml:space="preserve">Adobe </w:t>
      </w:r>
      <w:r w:rsidR="002E3E71">
        <w:rPr>
          <w:rFonts w:eastAsia="Arial"/>
          <w:lang w:val="en-US"/>
        </w:rPr>
        <w:t>Flex application that allowed users to compare and apply for MasterCard credit cards.</w:t>
      </w:r>
    </w:p>
    <w:p w14:paraId="1BE50B8C" w14:textId="77777777" w:rsidR="002E3E71" w:rsidRDefault="002E3E71" w:rsidP="0014765E">
      <w:pPr>
        <w:rPr>
          <w:rFonts w:eastAsia="Arial"/>
          <w:lang w:val="en-US"/>
        </w:rPr>
      </w:pPr>
    </w:p>
    <w:p w14:paraId="3CF8B25B" w14:textId="77777777" w:rsidR="0014765E" w:rsidRDefault="0096043B" w:rsidP="0014765E">
      <w:pPr>
        <w:rPr>
          <w:rFonts w:eastAsia="Arial"/>
          <w:lang w:val="en-US"/>
        </w:rPr>
      </w:pPr>
      <w:r>
        <w:rPr>
          <w:rFonts w:eastAsia="Arial"/>
          <w:lang w:val="en-US"/>
        </w:rPr>
        <w:t xml:space="preserve">Environment:  J2EE (Java &amp; </w:t>
      </w:r>
      <w:r w:rsidR="00FA3853">
        <w:rPr>
          <w:rFonts w:eastAsia="Arial"/>
          <w:lang w:val="en-US"/>
        </w:rPr>
        <w:t xml:space="preserve">RESTful </w:t>
      </w:r>
      <w:r w:rsidR="000F7396">
        <w:rPr>
          <w:rFonts w:eastAsia="Arial"/>
          <w:lang w:val="en-US"/>
        </w:rPr>
        <w:t>Web Services), Oracle</w:t>
      </w:r>
      <w:r w:rsidR="00FA3853">
        <w:rPr>
          <w:rFonts w:eastAsia="Arial"/>
          <w:lang w:val="en-US"/>
        </w:rPr>
        <w:t>, Flex, ActionScript, MXML</w:t>
      </w:r>
    </w:p>
    <w:bookmarkEnd w:id="5"/>
    <w:p w14:paraId="2BDF2540" w14:textId="77777777" w:rsidR="00A47037" w:rsidRPr="0014765E" w:rsidRDefault="00A47037" w:rsidP="0014765E">
      <w:pPr>
        <w:rPr>
          <w:rFonts w:eastAsia="Arial"/>
          <w:lang w:val="en-US"/>
        </w:rPr>
      </w:pPr>
    </w:p>
    <w:p w14:paraId="2AA4DA13" w14:textId="60F7EE08" w:rsidR="003265FF" w:rsidRDefault="003265FF">
      <w:pPr>
        <w:rPr>
          <w:rFonts w:ascii="Arial" w:eastAsia="Arial" w:hAnsi="Arial" w:cs="Arial"/>
          <w:b/>
          <w:sz w:val="27"/>
        </w:rPr>
      </w:pPr>
      <w:r>
        <w:rPr>
          <w:rFonts w:ascii="Arial" w:eastAsia="Arial" w:hAnsi="Arial" w:cs="Arial"/>
          <w:b/>
          <w:sz w:val="27"/>
        </w:rPr>
        <w:t>10/2007 - 8/2009, Senior Software Engineer</w:t>
      </w:r>
    </w:p>
    <w:p w14:paraId="114ECBDE" w14:textId="2B826F14" w:rsidR="003265FF" w:rsidRDefault="003265FF">
      <w:pPr>
        <w:rPr>
          <w:rFonts w:ascii="Arial" w:eastAsia="Arial" w:hAnsi="Arial" w:cs="Arial"/>
          <w:b/>
          <w:sz w:val="27"/>
        </w:rPr>
      </w:pPr>
      <w:r>
        <w:rPr>
          <w:rFonts w:ascii="Arial" w:eastAsia="Arial" w:hAnsi="Arial" w:cs="Arial"/>
          <w:b/>
          <w:sz w:val="27"/>
        </w:rPr>
        <w:t xml:space="preserve">PayFlex </w:t>
      </w:r>
      <w:r w:rsidR="008B2B93">
        <w:rPr>
          <w:rFonts w:ascii="Arial" w:eastAsia="Arial" w:hAnsi="Arial" w:cs="Arial"/>
          <w:b/>
          <w:sz w:val="27"/>
          <w:lang w:val="en-US"/>
        </w:rPr>
        <w:t>-</w:t>
      </w:r>
      <w:r>
        <w:rPr>
          <w:rFonts w:ascii="Arial" w:eastAsia="Arial" w:hAnsi="Arial" w:cs="Arial"/>
          <w:b/>
          <w:sz w:val="27"/>
        </w:rPr>
        <w:t xml:space="preserve"> </w:t>
      </w:r>
      <w:r w:rsidR="00471E77">
        <w:rPr>
          <w:rFonts w:ascii="Arial" w:eastAsia="Arial" w:hAnsi="Arial" w:cs="Arial"/>
          <w:b/>
          <w:sz w:val="27"/>
        </w:rPr>
        <w:t>O</w:t>
      </w:r>
      <w:r w:rsidR="008B2B93">
        <w:rPr>
          <w:rFonts w:ascii="Arial" w:eastAsia="Arial" w:hAnsi="Arial" w:cs="Arial"/>
          <w:b/>
          <w:sz w:val="27"/>
          <w:lang w:val="en-US"/>
        </w:rPr>
        <w:t>’</w:t>
      </w:r>
      <w:r w:rsidR="00471E77">
        <w:rPr>
          <w:rFonts w:ascii="Arial" w:eastAsia="Arial" w:hAnsi="Arial" w:cs="Arial"/>
          <w:b/>
          <w:sz w:val="27"/>
          <w:lang w:val="en-US"/>
        </w:rPr>
        <w:t>F</w:t>
      </w:r>
      <w:r>
        <w:rPr>
          <w:rFonts w:ascii="Arial" w:eastAsia="Arial" w:hAnsi="Arial" w:cs="Arial"/>
          <w:b/>
          <w:sz w:val="27"/>
        </w:rPr>
        <w:t>allon, IL</w:t>
      </w:r>
    </w:p>
    <w:p w14:paraId="16EFC9A2" w14:textId="77777777" w:rsidR="003265FF" w:rsidRDefault="003265FF">
      <w:bookmarkStart w:id="6" w:name="_Hlk532916044"/>
      <w:r>
        <w:t>Developed and maintained third party applications and websites for HRA, HSA, and COBRA administration.</w:t>
      </w:r>
    </w:p>
    <w:p w14:paraId="0817185B" w14:textId="77777777" w:rsidR="003265FF" w:rsidRDefault="003265FF"/>
    <w:p w14:paraId="790E1FFD" w14:textId="77777777" w:rsidR="003265FF" w:rsidRDefault="003265FF">
      <w:pPr>
        <w:numPr>
          <w:ilvl w:val="0"/>
          <w:numId w:val="2"/>
        </w:numPr>
      </w:pPr>
      <w:r>
        <w:t>Rewrote Importer service for Groups, Employees and Claims.  The Import process reads nightly files from a point to point VPN FTP site and updates the SQL Server DB to reflect new, edited, and deleted records.  The rewritten service reduced processing time from 3 hours to 20 minutes and cut errors by half.  The Importer system supported over 40,000 people and was converted from SQL Stored Procedures to LINQ to SQL (Microsoft's ORM Software).</w:t>
      </w:r>
    </w:p>
    <w:p w14:paraId="2DEE314F" w14:textId="77777777" w:rsidR="003265FF" w:rsidRDefault="003265FF">
      <w:pPr>
        <w:numPr>
          <w:ilvl w:val="0"/>
          <w:numId w:val="2"/>
        </w:numPr>
      </w:pPr>
      <w:r>
        <w:t>Designed and developed</w:t>
      </w:r>
      <w:r w:rsidR="00A47037">
        <w:t xml:space="preserve"> Payflex COBRA website using a </w:t>
      </w:r>
      <w:r w:rsidR="00A47037">
        <w:rPr>
          <w:lang w:val="en-US"/>
        </w:rPr>
        <w:t>j</w:t>
      </w:r>
      <w:r>
        <w:t>Query and JavaScript front end, C# middle tier (IIS Web Server), and SQL Server DB.</w:t>
      </w:r>
    </w:p>
    <w:p w14:paraId="25E67C0B" w14:textId="77777777" w:rsidR="003265FF" w:rsidRDefault="003265FF">
      <w:pPr>
        <w:numPr>
          <w:ilvl w:val="0"/>
          <w:numId w:val="2"/>
        </w:numPr>
      </w:pPr>
      <w:r>
        <w:t>Led the switch of Revision Control Software from Visual Source Safe to Subversion.</w:t>
      </w:r>
    </w:p>
    <w:p w14:paraId="16316B65" w14:textId="77777777" w:rsidR="003265FF" w:rsidRDefault="003265FF">
      <w:pPr>
        <w:numPr>
          <w:ilvl w:val="0"/>
          <w:numId w:val="2"/>
        </w:numPr>
      </w:pPr>
      <w:r>
        <w:t>Designed and developed bill retrieval program that imported Group's bills in PDF format and uploaded them to the SQL Server DB.</w:t>
      </w:r>
    </w:p>
    <w:p w14:paraId="00F1BA6B" w14:textId="77777777" w:rsidR="003265FF" w:rsidRDefault="003265FF">
      <w:pPr>
        <w:numPr>
          <w:ilvl w:val="0"/>
          <w:numId w:val="2"/>
        </w:numPr>
      </w:pPr>
      <w:r>
        <w:t>Performed general maintenance, on application, web, and SQL Server DB, such as bug fixes, trouble tickets, data massaging, changes to reports, new reports, remote debugging, db items such as db backups, log shrinks, etc.</w:t>
      </w:r>
    </w:p>
    <w:p w14:paraId="54893B3D" w14:textId="77777777" w:rsidR="003265FF" w:rsidRDefault="003265FF">
      <w:pPr>
        <w:numPr>
          <w:ilvl w:val="0"/>
          <w:numId w:val="2"/>
        </w:numPr>
      </w:pPr>
      <w:r>
        <w:t>Installed and configured Microsoft Virtual Server and the test SQL Server DB.</w:t>
      </w:r>
    </w:p>
    <w:p w14:paraId="2FB27EFC" w14:textId="77777777" w:rsidR="003265FF" w:rsidRDefault="003265FF"/>
    <w:p w14:paraId="6DBE5718" w14:textId="77777777" w:rsidR="003265FF" w:rsidRDefault="003265FF">
      <w:pPr>
        <w:rPr>
          <w:lang w:val="en-US"/>
        </w:rPr>
      </w:pPr>
      <w:r>
        <w:t>Environment:  .</w:t>
      </w:r>
      <w:r w:rsidR="00A10BBF">
        <w:rPr>
          <w:lang w:val="en-US"/>
        </w:rPr>
        <w:t>NET</w:t>
      </w:r>
      <w:r w:rsidR="00A47037">
        <w:t xml:space="preserve">, C#, LINQ to SQL, SQL Server, </w:t>
      </w:r>
      <w:r w:rsidR="00A47037">
        <w:rPr>
          <w:lang w:val="en-US"/>
        </w:rPr>
        <w:t>j</w:t>
      </w:r>
      <w:r>
        <w:t xml:space="preserve">Query, AJAX, HTML, CSS, JavaScript, Subversion, Visual Studio, </w:t>
      </w:r>
      <w:r>
        <w:rPr>
          <w:lang w:val="en-US"/>
        </w:rPr>
        <w:t>Agile</w:t>
      </w:r>
      <w:r>
        <w:t xml:space="preserve"> Programming</w:t>
      </w:r>
    </w:p>
    <w:bookmarkEnd w:id="6"/>
    <w:p w14:paraId="3A2033D9" w14:textId="77777777" w:rsidR="00DD6FFD" w:rsidRPr="00DD6FFD" w:rsidRDefault="00DD6FFD">
      <w:pPr>
        <w:rPr>
          <w:lang w:val="en-US"/>
        </w:rPr>
      </w:pPr>
    </w:p>
    <w:p w14:paraId="0071D6B1" w14:textId="6E6A3B52" w:rsidR="003265FF" w:rsidRDefault="003265FF">
      <w:pPr>
        <w:rPr>
          <w:rFonts w:ascii="Arial" w:eastAsia="Arial" w:hAnsi="Arial" w:cs="Arial"/>
          <w:b/>
          <w:sz w:val="27"/>
        </w:rPr>
      </w:pPr>
      <w:r>
        <w:rPr>
          <w:rFonts w:ascii="Arial" w:eastAsia="Arial" w:hAnsi="Arial" w:cs="Arial"/>
          <w:b/>
          <w:sz w:val="27"/>
        </w:rPr>
        <w:lastRenderedPageBreak/>
        <w:t>2/2007 - 10/2007, Senior Software Engineer</w:t>
      </w:r>
    </w:p>
    <w:p w14:paraId="2A45E306" w14:textId="77777777" w:rsidR="003265FF" w:rsidRDefault="003265FF">
      <w:pPr>
        <w:rPr>
          <w:rFonts w:ascii="Arial" w:eastAsia="Arial" w:hAnsi="Arial" w:cs="Arial"/>
          <w:b/>
          <w:sz w:val="27"/>
        </w:rPr>
      </w:pPr>
      <w:r>
        <w:rPr>
          <w:rFonts w:ascii="Arial" w:eastAsia="Arial" w:hAnsi="Arial" w:cs="Arial"/>
          <w:b/>
          <w:sz w:val="27"/>
        </w:rPr>
        <w:t>Boeing - St. Louis, MO</w:t>
      </w:r>
    </w:p>
    <w:p w14:paraId="562322CA" w14:textId="77777777" w:rsidR="003265FF" w:rsidRDefault="003265FF">
      <w:bookmarkStart w:id="7" w:name="_Hlk532917725"/>
      <w:r>
        <w:t>Developed and maintained Boeing Enterprise Staffing System (BESS). BESS is an online internal and external web application for the Human Resource department for tracking job openings and applicants.</w:t>
      </w:r>
    </w:p>
    <w:p w14:paraId="1CFA7AE9" w14:textId="77777777" w:rsidR="003265FF" w:rsidRDefault="003265FF"/>
    <w:p w14:paraId="5049FE6E" w14:textId="77777777" w:rsidR="003265FF" w:rsidRDefault="003265FF">
      <w:pPr>
        <w:numPr>
          <w:ilvl w:val="0"/>
          <w:numId w:val="3"/>
        </w:numPr>
      </w:pPr>
      <w:r>
        <w:t>Designed and developed a new web service and client to receive and pull new job openings and requirements from a Boeing external department.</w:t>
      </w:r>
    </w:p>
    <w:p w14:paraId="41B2AE3C" w14:textId="77777777" w:rsidR="003265FF" w:rsidRDefault="003265FF">
      <w:pPr>
        <w:numPr>
          <w:ilvl w:val="0"/>
          <w:numId w:val="3"/>
        </w:numPr>
      </w:pPr>
      <w:r>
        <w:t>Defined work required to eliminate the exposure of sensitive personal data information from IT workers who did not need to have access to that information.</w:t>
      </w:r>
    </w:p>
    <w:p w14:paraId="7ED2F954" w14:textId="77777777" w:rsidR="003265FF" w:rsidRDefault="003265FF">
      <w:pPr>
        <w:numPr>
          <w:ilvl w:val="0"/>
          <w:numId w:val="3"/>
        </w:numPr>
      </w:pPr>
      <w:r>
        <w:t>Coordinated production deployment procedures to minimize web site down times.</w:t>
      </w:r>
    </w:p>
    <w:p w14:paraId="7EB3FAEE" w14:textId="77777777" w:rsidR="003265FF" w:rsidRDefault="003265FF">
      <w:pPr>
        <w:numPr>
          <w:ilvl w:val="0"/>
          <w:numId w:val="3"/>
        </w:numPr>
      </w:pPr>
      <w:r>
        <w:t>Identified and repaired bugs in BESS.</w:t>
      </w:r>
    </w:p>
    <w:p w14:paraId="59AE808F" w14:textId="77777777" w:rsidR="003265FF" w:rsidRDefault="003265FF"/>
    <w:p w14:paraId="1686D0C8" w14:textId="77777777" w:rsidR="003265FF" w:rsidRDefault="003265FF">
      <w:pPr>
        <w:rPr>
          <w:lang w:val="en-US"/>
        </w:rPr>
      </w:pPr>
      <w:r>
        <w:t xml:space="preserve">Environment:  J2EE </w:t>
      </w:r>
      <w:r>
        <w:rPr>
          <w:lang w:val="en-US"/>
        </w:rPr>
        <w:t>(Java, JSP, Hibernate)</w:t>
      </w:r>
      <w:r>
        <w:t xml:space="preserve">, MyEclipse, </w:t>
      </w:r>
      <w:r>
        <w:rPr>
          <w:lang w:val="en-US"/>
        </w:rPr>
        <w:t xml:space="preserve">Jakarta </w:t>
      </w:r>
      <w:r>
        <w:t xml:space="preserve">Struts, Spring, Web Services, XML, XSL, XSLT, Oracle 10g, Clear Case, XFire, </w:t>
      </w:r>
      <w:r>
        <w:rPr>
          <w:lang w:val="en-US"/>
        </w:rPr>
        <w:t>Agile Programming</w:t>
      </w:r>
    </w:p>
    <w:bookmarkEnd w:id="7"/>
    <w:p w14:paraId="4D045289" w14:textId="77777777" w:rsidR="003265FF" w:rsidRDefault="003265FF"/>
    <w:p w14:paraId="39DF2F5B" w14:textId="256C7D3E" w:rsidR="003265FF" w:rsidRDefault="003265FF">
      <w:pPr>
        <w:rPr>
          <w:rFonts w:ascii="Arial" w:eastAsia="Arial" w:hAnsi="Arial" w:cs="Arial"/>
          <w:b/>
          <w:sz w:val="27"/>
        </w:rPr>
      </w:pPr>
      <w:r>
        <w:rPr>
          <w:rFonts w:ascii="Arial" w:eastAsia="Arial" w:hAnsi="Arial" w:cs="Arial"/>
          <w:b/>
          <w:sz w:val="27"/>
        </w:rPr>
        <w:t>6/2006 - 2/2007, Senior Software Engineer</w:t>
      </w:r>
    </w:p>
    <w:p w14:paraId="42288AE1" w14:textId="77777777" w:rsidR="003265FF" w:rsidRDefault="003265FF">
      <w:pPr>
        <w:rPr>
          <w:rFonts w:ascii="Arial" w:eastAsia="Arial" w:hAnsi="Arial" w:cs="Arial"/>
          <w:b/>
          <w:sz w:val="27"/>
        </w:rPr>
      </w:pPr>
      <w:r>
        <w:rPr>
          <w:rFonts w:ascii="Arial" w:eastAsia="Arial" w:hAnsi="Arial" w:cs="Arial"/>
          <w:b/>
          <w:sz w:val="27"/>
        </w:rPr>
        <w:t>Monsanto - St. Louis, MO</w:t>
      </w:r>
    </w:p>
    <w:p w14:paraId="2864A4E5" w14:textId="77777777" w:rsidR="003265FF" w:rsidRDefault="003265FF">
      <w:bookmarkStart w:id="8" w:name="_Hlk532917776"/>
      <w:r>
        <w:t>Worked on the Local Competitive Response (LCR) system. LCR is an online internal web application that allows the marketing department to set aside incentive funds for new potential customers. Also, served as a Senior Java Consultant for the Global Marketing Program (GMP). GMP is a system designed to handle submitted 'rebates' for grower programs.</w:t>
      </w:r>
    </w:p>
    <w:p w14:paraId="38169FC9" w14:textId="77777777" w:rsidR="003265FF" w:rsidRDefault="003265FF"/>
    <w:p w14:paraId="56FCBD82" w14:textId="77777777" w:rsidR="003265FF" w:rsidRDefault="003265FF">
      <w:pPr>
        <w:numPr>
          <w:ilvl w:val="0"/>
          <w:numId w:val="4"/>
        </w:numPr>
      </w:pPr>
      <w:r>
        <w:t>Designed and developed a new administration screens for LCR that allowed system administrators the functionality to manage available crops for the system.</w:t>
      </w:r>
    </w:p>
    <w:p w14:paraId="38FEF5C0" w14:textId="77777777" w:rsidR="003265FF" w:rsidRDefault="003265FF">
      <w:pPr>
        <w:numPr>
          <w:ilvl w:val="0"/>
          <w:numId w:val="4"/>
        </w:numPr>
      </w:pPr>
      <w:r>
        <w:t>Responsible for the creation of UML diagrams (i.e. class and sequence).</w:t>
      </w:r>
    </w:p>
    <w:p w14:paraId="28269234" w14:textId="77777777" w:rsidR="003265FF" w:rsidRDefault="003265FF">
      <w:pPr>
        <w:numPr>
          <w:ilvl w:val="0"/>
          <w:numId w:val="4"/>
        </w:numPr>
      </w:pPr>
      <w:r>
        <w:t>Designed and developed new Corn Trait Stewardship program for GMP, including batch management, submission selection, and reporting functionality.</w:t>
      </w:r>
    </w:p>
    <w:p w14:paraId="6AC3AB5B" w14:textId="77777777" w:rsidR="003265FF" w:rsidRDefault="003265FF">
      <w:pPr>
        <w:numPr>
          <w:ilvl w:val="0"/>
          <w:numId w:val="4"/>
        </w:numPr>
      </w:pPr>
      <w:r>
        <w:t>Identified and repaired bugs in LCR and GMP.</w:t>
      </w:r>
    </w:p>
    <w:p w14:paraId="6F91B36C" w14:textId="77777777" w:rsidR="003265FF" w:rsidRDefault="003265FF"/>
    <w:p w14:paraId="439D2F9E" w14:textId="6B2944B7" w:rsidR="00043E3C" w:rsidRDefault="003265FF" w:rsidP="00043E3C">
      <w:pPr>
        <w:rPr>
          <w:lang w:val="en-US"/>
        </w:rPr>
      </w:pPr>
      <w:r>
        <w:t xml:space="preserve">Environment:  J2EE </w:t>
      </w:r>
      <w:r>
        <w:rPr>
          <w:lang w:val="en-US"/>
        </w:rPr>
        <w:t>(Java, JSP, EJB)</w:t>
      </w:r>
      <w:r>
        <w:t xml:space="preserve">, </w:t>
      </w:r>
      <w:r>
        <w:rPr>
          <w:lang w:val="en-US"/>
        </w:rPr>
        <w:t xml:space="preserve">HTML, CSS, JavaScript, JUnit, </w:t>
      </w:r>
      <w:r>
        <w:t>IntelliJ, MyEclipse, RAD, AJAX, JavaBeans, XML, CVS, Oracle 8i</w:t>
      </w:r>
    </w:p>
    <w:bookmarkEnd w:id="8"/>
    <w:p w14:paraId="0038A422" w14:textId="77777777" w:rsidR="00043E3C" w:rsidRDefault="00043E3C" w:rsidP="00043E3C">
      <w:pPr>
        <w:rPr>
          <w:lang w:val="en-US"/>
        </w:rPr>
      </w:pPr>
    </w:p>
    <w:p w14:paraId="17FD56C4" w14:textId="5B68D6E2" w:rsidR="003265FF" w:rsidRDefault="003265FF" w:rsidP="00043E3C">
      <w:pPr>
        <w:rPr>
          <w:rFonts w:ascii="Arial" w:eastAsia="Arial" w:hAnsi="Arial" w:cs="Arial"/>
          <w:b/>
          <w:sz w:val="27"/>
        </w:rPr>
      </w:pPr>
      <w:r>
        <w:rPr>
          <w:rFonts w:ascii="Arial" w:eastAsia="Arial" w:hAnsi="Arial" w:cs="Arial"/>
          <w:b/>
          <w:sz w:val="27"/>
        </w:rPr>
        <w:t xml:space="preserve">12/2005 </w:t>
      </w:r>
      <w:r w:rsidR="008B2B93">
        <w:rPr>
          <w:rFonts w:ascii="Arial" w:eastAsia="Arial" w:hAnsi="Arial" w:cs="Arial"/>
          <w:b/>
          <w:sz w:val="27"/>
          <w:lang w:val="en-US"/>
        </w:rPr>
        <w:t>-</w:t>
      </w:r>
      <w:r>
        <w:rPr>
          <w:rFonts w:ascii="Arial" w:eastAsia="Arial" w:hAnsi="Arial" w:cs="Arial"/>
          <w:b/>
          <w:sz w:val="27"/>
        </w:rPr>
        <w:t xml:space="preserve"> 6/2006, Senior Software Engineer/Architect</w:t>
      </w:r>
    </w:p>
    <w:p w14:paraId="6CF64956" w14:textId="77777777" w:rsidR="003265FF" w:rsidRDefault="003265FF">
      <w:pPr>
        <w:rPr>
          <w:rFonts w:ascii="Arial" w:eastAsia="Arial" w:hAnsi="Arial" w:cs="Arial"/>
          <w:b/>
          <w:sz w:val="27"/>
        </w:rPr>
      </w:pPr>
      <w:r>
        <w:rPr>
          <w:rFonts w:ascii="Arial" w:eastAsia="Arial" w:hAnsi="Arial" w:cs="Arial"/>
          <w:b/>
          <w:sz w:val="27"/>
        </w:rPr>
        <w:t>Parents As Teachers - St. Louis, MO</w:t>
      </w:r>
    </w:p>
    <w:p w14:paraId="3F684FED" w14:textId="77777777" w:rsidR="003265FF" w:rsidRDefault="003265FF">
      <w:bookmarkStart w:id="9" w:name="_Hlk532917836"/>
      <w:r>
        <w:t>Worked on the Portal and PATsim Internet applications. The Portal application delivered and tracked training content for Parent Educators and staff. The PATsim application tracked meetings and logged progress of for Parent Educators.</w:t>
      </w:r>
    </w:p>
    <w:p w14:paraId="1FCF0181" w14:textId="77777777" w:rsidR="003265FF" w:rsidRDefault="003265FF"/>
    <w:p w14:paraId="63797380" w14:textId="77777777" w:rsidR="003265FF" w:rsidRDefault="003265FF">
      <w:pPr>
        <w:numPr>
          <w:ilvl w:val="0"/>
          <w:numId w:val="5"/>
        </w:numPr>
      </w:pPr>
      <w:r>
        <w:t>Responsible for creating project estimates, gathering and documenting user requirements, and leading development and testing efforts.</w:t>
      </w:r>
    </w:p>
    <w:p w14:paraId="4550D3D6" w14:textId="77777777" w:rsidR="003265FF" w:rsidRDefault="003265FF">
      <w:pPr>
        <w:numPr>
          <w:ilvl w:val="0"/>
          <w:numId w:val="5"/>
        </w:numPr>
      </w:pPr>
      <w:r>
        <w:t>Designed and developed new Course features for the Portal.</w:t>
      </w:r>
    </w:p>
    <w:p w14:paraId="48DB8684" w14:textId="77777777" w:rsidR="003265FF" w:rsidRDefault="003265FF">
      <w:pPr>
        <w:numPr>
          <w:ilvl w:val="0"/>
          <w:numId w:val="5"/>
        </w:numPr>
      </w:pPr>
      <w:r>
        <w:t>Designed and developed various Velocity Templates and Reports for the PATsim system.</w:t>
      </w:r>
    </w:p>
    <w:p w14:paraId="28C464A0" w14:textId="77777777" w:rsidR="003265FF" w:rsidRDefault="003265FF">
      <w:pPr>
        <w:numPr>
          <w:ilvl w:val="0"/>
          <w:numId w:val="5"/>
        </w:numPr>
      </w:pPr>
      <w:r>
        <w:t>Implemented a new build and deployment process that reduced the amount of time required for a build by 50%.</w:t>
      </w:r>
    </w:p>
    <w:p w14:paraId="11550C78" w14:textId="77777777" w:rsidR="003265FF" w:rsidRDefault="003265FF"/>
    <w:p w14:paraId="06CC0FDE" w14:textId="17B188AF" w:rsidR="003265FF" w:rsidRDefault="003265FF">
      <w:pPr>
        <w:rPr>
          <w:lang w:val="en-US"/>
        </w:rPr>
      </w:pPr>
      <w:r>
        <w:t xml:space="preserve">Environment:  </w:t>
      </w:r>
      <w:r>
        <w:rPr>
          <w:lang w:val="en-US"/>
        </w:rPr>
        <w:t xml:space="preserve">J2EE (Java, JSP, EJB), HTML, CSS, JavaScript, Jakarta Struts, JUnit, </w:t>
      </w:r>
      <w:r>
        <w:t xml:space="preserve">MyEclipse, Velocity, JavaBeans, SQL Server, Access, </w:t>
      </w:r>
      <w:r>
        <w:rPr>
          <w:lang w:val="en-US"/>
        </w:rPr>
        <w:t>Agile Programming</w:t>
      </w:r>
    </w:p>
    <w:bookmarkEnd w:id="9"/>
    <w:p w14:paraId="5D897AEF" w14:textId="77777777" w:rsidR="00DD6FFD" w:rsidRDefault="00DD6FFD">
      <w:pPr>
        <w:rPr>
          <w:lang w:val="en-US"/>
        </w:rPr>
      </w:pPr>
    </w:p>
    <w:p w14:paraId="7E3E0101" w14:textId="52561629" w:rsidR="003265FF" w:rsidRDefault="003265FF">
      <w:pPr>
        <w:rPr>
          <w:rFonts w:ascii="Arial" w:eastAsia="Arial" w:hAnsi="Arial" w:cs="Arial"/>
          <w:b/>
          <w:sz w:val="27"/>
        </w:rPr>
      </w:pPr>
      <w:r>
        <w:rPr>
          <w:rFonts w:ascii="Arial" w:eastAsia="Arial" w:hAnsi="Arial" w:cs="Arial"/>
          <w:b/>
          <w:sz w:val="27"/>
        </w:rPr>
        <w:t>10/2005 - 12/2005, Senior Software Engineer</w:t>
      </w:r>
    </w:p>
    <w:p w14:paraId="2BB98FEE" w14:textId="77777777" w:rsidR="003265FF" w:rsidRDefault="003265FF">
      <w:pPr>
        <w:rPr>
          <w:rFonts w:ascii="Arial" w:eastAsia="Arial" w:hAnsi="Arial" w:cs="Arial"/>
          <w:b/>
          <w:sz w:val="27"/>
        </w:rPr>
      </w:pPr>
      <w:r>
        <w:rPr>
          <w:rFonts w:ascii="Arial" w:eastAsia="Arial" w:hAnsi="Arial" w:cs="Arial"/>
          <w:b/>
          <w:sz w:val="27"/>
        </w:rPr>
        <w:t>Monsanto - St. Louis, MO</w:t>
      </w:r>
    </w:p>
    <w:p w14:paraId="08D36E03" w14:textId="77777777" w:rsidR="003265FF" w:rsidRDefault="003265FF">
      <w:bookmarkStart w:id="10" w:name="_Hlk532917871"/>
      <w:r>
        <w:t>Worked on Lyceum Web and Harvest Internet application. The Harvest program is a marketing tool used to compare and contrast various fertilizers that Monsanto and its competitors sold.</w:t>
      </w:r>
    </w:p>
    <w:p w14:paraId="323026AF" w14:textId="77777777" w:rsidR="003265FF" w:rsidRDefault="003265FF"/>
    <w:p w14:paraId="7C48C6E3" w14:textId="77777777" w:rsidR="003265FF" w:rsidRDefault="003265FF">
      <w:pPr>
        <w:numPr>
          <w:ilvl w:val="0"/>
          <w:numId w:val="6"/>
        </w:numPr>
      </w:pPr>
      <w:r>
        <w:t>Designed and developed a new Harvest report that compared new fertilizers that Monsanto wanted to market.</w:t>
      </w:r>
    </w:p>
    <w:p w14:paraId="0F02DEF7" w14:textId="77777777" w:rsidR="003265FF" w:rsidRDefault="003265FF">
      <w:pPr>
        <w:numPr>
          <w:ilvl w:val="0"/>
          <w:numId w:val="6"/>
        </w:numPr>
      </w:pPr>
      <w:r>
        <w:t>Responsible for creating class and sequence diagrams.</w:t>
      </w:r>
    </w:p>
    <w:p w14:paraId="7C305DCD" w14:textId="77777777" w:rsidR="003265FF" w:rsidRDefault="003265FF">
      <w:pPr>
        <w:numPr>
          <w:ilvl w:val="0"/>
          <w:numId w:val="6"/>
        </w:numPr>
      </w:pPr>
      <w:r>
        <w:t>Replaced Scriptlet JSP code and implemented JSP custom tags on existing pages for the Harvest system.</w:t>
      </w:r>
    </w:p>
    <w:p w14:paraId="668B8AE4" w14:textId="77777777" w:rsidR="003265FF" w:rsidRDefault="003265FF">
      <w:pPr>
        <w:numPr>
          <w:ilvl w:val="0"/>
          <w:numId w:val="6"/>
        </w:numPr>
      </w:pPr>
      <w:r>
        <w:t>Identified and repaired bugs in the Lyceum Web application.</w:t>
      </w:r>
    </w:p>
    <w:p w14:paraId="125C2BC4" w14:textId="77777777" w:rsidR="003265FF" w:rsidRDefault="003265FF"/>
    <w:p w14:paraId="7507B6FF" w14:textId="4ABE81D7" w:rsidR="003265FF" w:rsidRDefault="003265FF">
      <w:r>
        <w:t xml:space="preserve">Environment:  J2EE </w:t>
      </w:r>
      <w:r>
        <w:rPr>
          <w:lang w:val="en-US"/>
        </w:rPr>
        <w:t>(Java, JSP, EJB)</w:t>
      </w:r>
      <w:r>
        <w:t xml:space="preserve">, </w:t>
      </w:r>
      <w:r>
        <w:rPr>
          <w:lang w:val="en-US"/>
        </w:rPr>
        <w:t xml:space="preserve">HTML, CSS, JavaScript, JUnit, </w:t>
      </w:r>
      <w:r>
        <w:t>IBM WebSphere Studio Application Developer, JavaBeans, XML, CVS, Oracle 8i</w:t>
      </w:r>
    </w:p>
    <w:bookmarkEnd w:id="10"/>
    <w:p w14:paraId="440448B3" w14:textId="77777777" w:rsidR="003265FF" w:rsidRDefault="003265FF"/>
    <w:p w14:paraId="7365E2CD" w14:textId="35B18463" w:rsidR="003265FF" w:rsidRDefault="003265FF">
      <w:pPr>
        <w:rPr>
          <w:rFonts w:ascii="Arial" w:eastAsia="Arial" w:hAnsi="Arial" w:cs="Arial"/>
          <w:b/>
          <w:sz w:val="27"/>
        </w:rPr>
      </w:pPr>
      <w:r>
        <w:rPr>
          <w:rFonts w:ascii="Arial" w:eastAsia="Arial" w:hAnsi="Arial" w:cs="Arial"/>
          <w:b/>
          <w:sz w:val="27"/>
        </w:rPr>
        <w:t>02/2004 - 08/2005, Team Lead</w:t>
      </w:r>
    </w:p>
    <w:p w14:paraId="26BAC244" w14:textId="7721580D" w:rsidR="003265FF" w:rsidRDefault="003265FF">
      <w:pPr>
        <w:rPr>
          <w:rFonts w:ascii="Arial" w:eastAsia="Arial" w:hAnsi="Arial" w:cs="Arial"/>
          <w:b/>
          <w:sz w:val="27"/>
        </w:rPr>
      </w:pPr>
      <w:r>
        <w:rPr>
          <w:rFonts w:ascii="Arial" w:eastAsia="Arial" w:hAnsi="Arial" w:cs="Arial"/>
          <w:b/>
          <w:sz w:val="27"/>
        </w:rPr>
        <w:t>Northr</w:t>
      </w:r>
      <w:r w:rsidR="00134B3C">
        <w:rPr>
          <w:rFonts w:ascii="Arial" w:eastAsia="Arial" w:hAnsi="Arial" w:cs="Arial"/>
          <w:b/>
          <w:sz w:val="27"/>
          <w:lang w:val="en-US"/>
        </w:rPr>
        <w:t>o</w:t>
      </w:r>
      <w:r>
        <w:rPr>
          <w:rFonts w:ascii="Arial" w:eastAsia="Arial" w:hAnsi="Arial" w:cs="Arial"/>
          <w:b/>
          <w:sz w:val="27"/>
        </w:rPr>
        <w:t>p Grumman - SAFB, IL</w:t>
      </w:r>
    </w:p>
    <w:p w14:paraId="65BB84D7" w14:textId="77777777" w:rsidR="003265FF" w:rsidRDefault="003265FF">
      <w:bookmarkStart w:id="11" w:name="_Hlk532917929"/>
      <w:r>
        <w:t>Led prototype team that developed the front-end on GTN21 (Global Transportation Network) Internet application. The portal took data feeds from 27 existing systems.  The data was then presented in a search engine format. The user's could then generate reports on the data.</w:t>
      </w:r>
    </w:p>
    <w:p w14:paraId="65E419A6" w14:textId="77777777" w:rsidR="003265FF" w:rsidRDefault="003265FF"/>
    <w:p w14:paraId="7AB8E492" w14:textId="77777777" w:rsidR="003265FF" w:rsidRDefault="003265FF">
      <w:pPr>
        <w:numPr>
          <w:ilvl w:val="0"/>
          <w:numId w:val="7"/>
        </w:numPr>
      </w:pPr>
      <w:r>
        <w:t>Rewrote application's presentation layer to more efficiently reuse code. This process reduced the amount of code by 50%.</w:t>
      </w:r>
    </w:p>
    <w:p w14:paraId="2225AB21" w14:textId="77777777" w:rsidR="003265FF" w:rsidRDefault="003265FF">
      <w:pPr>
        <w:numPr>
          <w:ilvl w:val="0"/>
          <w:numId w:val="7"/>
        </w:numPr>
      </w:pPr>
      <w:r>
        <w:t>Helped identify issues and propose solutions to application and architecture performance. Prototyped proposed solutions.</w:t>
      </w:r>
    </w:p>
    <w:p w14:paraId="1A22CEA8" w14:textId="77777777" w:rsidR="003265FF" w:rsidRDefault="003265FF">
      <w:pPr>
        <w:numPr>
          <w:ilvl w:val="0"/>
          <w:numId w:val="7"/>
        </w:numPr>
      </w:pPr>
      <w:r>
        <w:t>Developed portlets using a combination of JSP's, Struts, Javascript, CSS, and BEA's NetUI components.</w:t>
      </w:r>
    </w:p>
    <w:p w14:paraId="445EC950" w14:textId="77777777" w:rsidR="003265FF" w:rsidRDefault="003265FF">
      <w:pPr>
        <w:numPr>
          <w:ilvl w:val="0"/>
          <w:numId w:val="7"/>
        </w:numPr>
      </w:pPr>
      <w:r>
        <w:t>Customized BEA's navigational code to enhance the overall functionality and appearance.</w:t>
      </w:r>
    </w:p>
    <w:p w14:paraId="035DEA71" w14:textId="1E188377" w:rsidR="003265FF" w:rsidRDefault="003265FF">
      <w:pPr>
        <w:numPr>
          <w:ilvl w:val="0"/>
          <w:numId w:val="7"/>
        </w:numPr>
      </w:pPr>
      <w:r>
        <w:t>Mentor</w:t>
      </w:r>
      <w:r w:rsidR="00205F1D">
        <w:rPr>
          <w:lang w:val="en-US"/>
        </w:rPr>
        <w:t>ed</w:t>
      </w:r>
      <w:r>
        <w:t xml:space="preserve"> other front end developers with such concepts as Object Oriented Programming and developing multi-tiered systems.</w:t>
      </w:r>
    </w:p>
    <w:p w14:paraId="44F7A580" w14:textId="77777777" w:rsidR="003265FF" w:rsidRDefault="003265FF"/>
    <w:p w14:paraId="6B94FF08" w14:textId="36C39A3E" w:rsidR="003265FF" w:rsidRDefault="003265FF">
      <w:r>
        <w:t xml:space="preserve">Environment:  J2EE (Java, JSP, </w:t>
      </w:r>
      <w:r>
        <w:rPr>
          <w:lang w:val="en-US"/>
        </w:rPr>
        <w:t>EJB</w:t>
      </w:r>
      <w:r>
        <w:t xml:space="preserve">), </w:t>
      </w:r>
      <w:r>
        <w:rPr>
          <w:lang w:val="en-US"/>
        </w:rPr>
        <w:t xml:space="preserve">HTML, CSS, JavaScript, </w:t>
      </w:r>
      <w:r>
        <w:t xml:space="preserve">ANT, XML, </w:t>
      </w:r>
      <w:r>
        <w:rPr>
          <w:lang w:val="en-US"/>
        </w:rPr>
        <w:t xml:space="preserve">JUnit, </w:t>
      </w:r>
      <w:r>
        <w:t>Weblogic Workshop, Eclipse, Weblogic Server, WebFocus, Tera</w:t>
      </w:r>
      <w:r w:rsidR="00134B3C">
        <w:rPr>
          <w:lang w:val="en-US"/>
        </w:rPr>
        <w:t>d</w:t>
      </w:r>
      <w:r>
        <w:t>ata, Struts, Portal, Portlets, Pageflow, NetUI, Rational Clear Case, OOP/D</w:t>
      </w:r>
    </w:p>
    <w:bookmarkEnd w:id="11"/>
    <w:p w14:paraId="4E08C673" w14:textId="77777777" w:rsidR="003265FF" w:rsidRDefault="003265FF"/>
    <w:p w14:paraId="41B1FD06" w14:textId="57FE658F" w:rsidR="003265FF" w:rsidRDefault="003265FF">
      <w:pPr>
        <w:rPr>
          <w:rFonts w:ascii="Arial" w:eastAsia="Arial" w:hAnsi="Arial" w:cs="Arial"/>
          <w:b/>
          <w:sz w:val="27"/>
        </w:rPr>
      </w:pPr>
      <w:r>
        <w:rPr>
          <w:rFonts w:ascii="Arial" w:eastAsia="Arial" w:hAnsi="Arial" w:cs="Arial"/>
          <w:b/>
          <w:sz w:val="27"/>
        </w:rPr>
        <w:t>07/2003 - 02/2004, Team Lead</w:t>
      </w:r>
    </w:p>
    <w:p w14:paraId="6444A173" w14:textId="77777777" w:rsidR="003265FF" w:rsidRDefault="003265FF">
      <w:pPr>
        <w:rPr>
          <w:rFonts w:ascii="Arial" w:eastAsia="Arial" w:hAnsi="Arial" w:cs="Arial"/>
          <w:b/>
          <w:sz w:val="27"/>
        </w:rPr>
      </w:pPr>
      <w:r>
        <w:rPr>
          <w:rFonts w:ascii="Arial" w:eastAsia="Arial" w:hAnsi="Arial" w:cs="Arial"/>
          <w:b/>
          <w:sz w:val="27"/>
        </w:rPr>
        <w:t>State Of Missouri - St. Louis, MO</w:t>
      </w:r>
    </w:p>
    <w:p w14:paraId="37F2A38D" w14:textId="77777777" w:rsidR="003265FF" w:rsidRDefault="003265FF">
      <w:bookmarkStart w:id="12" w:name="_Hlk532918029"/>
      <w:r>
        <w:t xml:space="preserve">Developed an Internet unemployment contribution system called USTAR (Unemployment State Tax Automated Reporting System), </w:t>
      </w:r>
      <w:hyperlink r:id="rId11" w:history="1">
        <w:r w:rsidR="00A10BBF" w:rsidRPr="001F2021">
          <w:rPr>
            <w:rStyle w:val="Hyperlink"/>
          </w:rPr>
          <w:t>https://www.ustar.labor.mo.gov/</w:t>
        </w:r>
      </w:hyperlink>
      <w:r>
        <w:t>. The application was a migration from a Mainframe system to web based n-tier architecture.</w:t>
      </w:r>
    </w:p>
    <w:p w14:paraId="72792BD7" w14:textId="77777777" w:rsidR="003265FF" w:rsidRDefault="003265FF"/>
    <w:p w14:paraId="2D93CC38" w14:textId="77777777" w:rsidR="003265FF" w:rsidRDefault="003265FF">
      <w:pPr>
        <w:numPr>
          <w:ilvl w:val="0"/>
          <w:numId w:val="8"/>
        </w:numPr>
      </w:pPr>
      <w:r>
        <w:t>Designed and developed prototype web pages that assisted business analysts and end users in visualizing the system and identifying additional requirements.</w:t>
      </w:r>
    </w:p>
    <w:p w14:paraId="1A0E5697" w14:textId="77777777" w:rsidR="003265FF" w:rsidRDefault="003265FF">
      <w:pPr>
        <w:numPr>
          <w:ilvl w:val="0"/>
          <w:numId w:val="8"/>
        </w:numPr>
      </w:pPr>
      <w:r>
        <w:t>Led a team of four developers that were responsible for creating the front end web pages using JSPs, JSP Tag Libraries, Struts, Tiles, HTML, JavaScript, and CSS.</w:t>
      </w:r>
    </w:p>
    <w:p w14:paraId="331C94F4" w14:textId="77777777" w:rsidR="003265FF" w:rsidRDefault="003265FF">
      <w:pPr>
        <w:numPr>
          <w:ilvl w:val="0"/>
          <w:numId w:val="8"/>
        </w:numPr>
      </w:pPr>
      <w:r>
        <w:t>Coded middle tier layer using EJBs that served as the "business logic" layer of the system.</w:t>
      </w:r>
    </w:p>
    <w:p w14:paraId="6A8B3406" w14:textId="77777777" w:rsidR="003265FF" w:rsidRDefault="003265FF">
      <w:pPr>
        <w:numPr>
          <w:ilvl w:val="0"/>
          <w:numId w:val="8"/>
        </w:numPr>
      </w:pPr>
      <w:r>
        <w:lastRenderedPageBreak/>
        <w:t>Coded a messaging layer that interacted with AS/400 using JMS and IBM MQSeries.</w:t>
      </w:r>
    </w:p>
    <w:p w14:paraId="7957ACC8" w14:textId="77777777" w:rsidR="003265FF" w:rsidRDefault="003265FF">
      <w:pPr>
        <w:numPr>
          <w:ilvl w:val="0"/>
          <w:numId w:val="8"/>
        </w:numPr>
      </w:pPr>
      <w:r>
        <w:t>Held team meetings that reviewed requirements gathering, design practices, and peer review processes.</w:t>
      </w:r>
    </w:p>
    <w:p w14:paraId="338C765C" w14:textId="77777777" w:rsidR="003265FF" w:rsidRDefault="003265FF">
      <w:pPr>
        <w:numPr>
          <w:ilvl w:val="0"/>
          <w:numId w:val="8"/>
        </w:numPr>
      </w:pPr>
      <w:r>
        <w:t>Ensured the website met with the Government's Section 508 guidelines.</w:t>
      </w:r>
    </w:p>
    <w:p w14:paraId="2EA56B15" w14:textId="77777777" w:rsidR="003265FF" w:rsidRDefault="003265FF"/>
    <w:p w14:paraId="1B09DF4B" w14:textId="0988050D" w:rsidR="003265FF" w:rsidRDefault="003265FF">
      <w:r>
        <w:t xml:space="preserve">Environment:  J2EE (Java, JSP, EJB, JMS), </w:t>
      </w:r>
      <w:r>
        <w:rPr>
          <w:lang w:val="en-US"/>
        </w:rPr>
        <w:t xml:space="preserve">HTML,CSS, JavaScript, </w:t>
      </w:r>
      <w:r>
        <w:t xml:space="preserve">IBM WebSphere Studio Application Developer, JavaBeans, XML, JUnit, WSAD, Homesite, Jakarta Struts, CVS, Linux, DB2,  </w:t>
      </w:r>
      <w:r>
        <w:rPr>
          <w:lang w:val="en-US"/>
        </w:rPr>
        <w:t>Agile</w:t>
      </w:r>
      <w:r>
        <w:t xml:space="preserve"> Programming</w:t>
      </w:r>
    </w:p>
    <w:bookmarkEnd w:id="12"/>
    <w:p w14:paraId="64C811D7" w14:textId="77777777" w:rsidR="003265FF" w:rsidRDefault="003265FF"/>
    <w:p w14:paraId="6A615DE3" w14:textId="34851DB4" w:rsidR="003265FF" w:rsidRDefault="003265FF">
      <w:pPr>
        <w:rPr>
          <w:rFonts w:ascii="Arial" w:eastAsia="Arial" w:hAnsi="Arial" w:cs="Arial"/>
          <w:b/>
          <w:sz w:val="27"/>
        </w:rPr>
      </w:pPr>
      <w:r>
        <w:rPr>
          <w:rFonts w:ascii="Arial" w:eastAsia="Arial" w:hAnsi="Arial" w:cs="Arial"/>
          <w:b/>
          <w:sz w:val="27"/>
        </w:rPr>
        <w:t>02/2003 - 06/2003, Senior Software Engineer</w:t>
      </w:r>
    </w:p>
    <w:p w14:paraId="345BC62D" w14:textId="19694624" w:rsidR="003265FF" w:rsidRDefault="003265FF">
      <w:pPr>
        <w:rPr>
          <w:rFonts w:ascii="Arial" w:eastAsia="Arial" w:hAnsi="Arial" w:cs="Arial"/>
          <w:b/>
          <w:sz w:val="27"/>
        </w:rPr>
      </w:pPr>
      <w:r>
        <w:rPr>
          <w:rFonts w:ascii="Arial" w:eastAsia="Arial" w:hAnsi="Arial" w:cs="Arial"/>
          <w:b/>
          <w:sz w:val="27"/>
        </w:rPr>
        <w:t>Genelco - St</w:t>
      </w:r>
      <w:r w:rsidR="008B2B93">
        <w:rPr>
          <w:rFonts w:ascii="Arial" w:eastAsia="Arial" w:hAnsi="Arial" w:cs="Arial"/>
          <w:b/>
          <w:sz w:val="27"/>
          <w:lang w:val="en-US"/>
        </w:rPr>
        <w:t>.</w:t>
      </w:r>
      <w:r>
        <w:rPr>
          <w:rFonts w:ascii="Arial" w:eastAsia="Arial" w:hAnsi="Arial" w:cs="Arial"/>
          <w:b/>
          <w:sz w:val="27"/>
        </w:rPr>
        <w:t xml:space="preserve"> Louis, MO</w:t>
      </w:r>
    </w:p>
    <w:p w14:paraId="3FCE77BA" w14:textId="77777777" w:rsidR="003265FF" w:rsidRDefault="003265FF">
      <w:bookmarkStart w:id="13" w:name="_Hlk532918057"/>
      <w:r>
        <w:t>Developed an Internet insurance application. The application was a migration from a Mainframe system to web based n-tier architecture.</w:t>
      </w:r>
    </w:p>
    <w:p w14:paraId="6ED3EA11" w14:textId="77777777" w:rsidR="003265FF" w:rsidRDefault="003265FF"/>
    <w:p w14:paraId="52C783AA" w14:textId="77777777" w:rsidR="003265FF" w:rsidRDefault="003265FF">
      <w:pPr>
        <w:numPr>
          <w:ilvl w:val="0"/>
          <w:numId w:val="9"/>
        </w:numPr>
      </w:pPr>
      <w:r>
        <w:t>Wrote Technical Specification Documents from Business Requirements document to define how the functionality of a business requirement will be implemented.</w:t>
      </w:r>
    </w:p>
    <w:p w14:paraId="4B12E367" w14:textId="77777777" w:rsidR="003265FF" w:rsidRDefault="003265FF">
      <w:pPr>
        <w:numPr>
          <w:ilvl w:val="0"/>
          <w:numId w:val="9"/>
        </w:numPr>
        <w:rPr>
          <w:sz w:val="27"/>
        </w:rPr>
      </w:pPr>
      <w:r>
        <w:t>Held Technical Specification Documents review meetings to ensure compliance with standards.</w:t>
      </w:r>
      <w:r>
        <w:rPr>
          <w:sz w:val="27"/>
        </w:rPr>
        <w:t xml:space="preserve"> </w:t>
      </w:r>
    </w:p>
    <w:p w14:paraId="2EAACDAC" w14:textId="77777777" w:rsidR="003265FF" w:rsidRDefault="003265FF">
      <w:pPr>
        <w:numPr>
          <w:ilvl w:val="0"/>
          <w:numId w:val="9"/>
        </w:numPr>
      </w:pPr>
      <w:r>
        <w:t>Coded all tiers of system according to the Technical Specification Documents. The system consisted of the Cross Logic 5 tiered architecture which is modeled after the MVC architecture.</w:t>
      </w:r>
    </w:p>
    <w:p w14:paraId="69A0FE7F" w14:textId="77777777" w:rsidR="003265FF" w:rsidRDefault="003265FF">
      <w:pPr>
        <w:numPr>
          <w:ilvl w:val="0"/>
          <w:numId w:val="9"/>
        </w:numPr>
      </w:pPr>
      <w:r>
        <w:t>Identified and repaired bugs.</w:t>
      </w:r>
    </w:p>
    <w:p w14:paraId="6050451F" w14:textId="77777777" w:rsidR="003265FF" w:rsidRDefault="003265FF"/>
    <w:p w14:paraId="0278A130" w14:textId="4236856F" w:rsidR="003265FF" w:rsidRDefault="003265FF">
      <w:r>
        <w:t xml:space="preserve">Environment:  J2EE </w:t>
      </w:r>
      <w:r>
        <w:rPr>
          <w:lang w:val="en-US"/>
        </w:rPr>
        <w:t>(</w:t>
      </w:r>
      <w:r>
        <w:t xml:space="preserve">Java, JSP), </w:t>
      </w:r>
      <w:r>
        <w:rPr>
          <w:lang w:val="en-US"/>
        </w:rPr>
        <w:t xml:space="preserve">HTML, JavaScript, CSS, </w:t>
      </w:r>
      <w:r>
        <w:t>IBM WebSphere Studio Application Developer, Homesite, JavaBeans, SQL Server</w:t>
      </w:r>
    </w:p>
    <w:bookmarkEnd w:id="13"/>
    <w:p w14:paraId="68CC69A1" w14:textId="77777777" w:rsidR="003265FF" w:rsidRDefault="003265FF"/>
    <w:p w14:paraId="04FD325E" w14:textId="288F4207" w:rsidR="003265FF" w:rsidRDefault="003265FF">
      <w:pPr>
        <w:rPr>
          <w:rFonts w:ascii="Arial" w:eastAsia="Arial" w:hAnsi="Arial" w:cs="Arial"/>
          <w:b/>
          <w:sz w:val="27"/>
        </w:rPr>
      </w:pPr>
      <w:r>
        <w:rPr>
          <w:rFonts w:ascii="Arial" w:eastAsia="Arial" w:hAnsi="Arial" w:cs="Arial"/>
          <w:b/>
          <w:sz w:val="27"/>
        </w:rPr>
        <w:t>02/2001 - 02/2003, Team Lead</w:t>
      </w:r>
    </w:p>
    <w:p w14:paraId="0081E159" w14:textId="5A7D3A55" w:rsidR="003265FF" w:rsidRDefault="003265FF">
      <w:pPr>
        <w:rPr>
          <w:rFonts w:ascii="Arial" w:eastAsia="Arial" w:hAnsi="Arial" w:cs="Arial"/>
          <w:b/>
          <w:sz w:val="27"/>
        </w:rPr>
      </w:pPr>
      <w:r>
        <w:rPr>
          <w:rFonts w:ascii="Arial" w:eastAsia="Arial" w:hAnsi="Arial" w:cs="Arial"/>
          <w:b/>
          <w:sz w:val="27"/>
        </w:rPr>
        <w:t>United States Department of Agriculture - St</w:t>
      </w:r>
      <w:r w:rsidR="008B2B93">
        <w:rPr>
          <w:rFonts w:ascii="Arial" w:eastAsia="Arial" w:hAnsi="Arial" w:cs="Arial"/>
          <w:b/>
          <w:sz w:val="27"/>
          <w:lang w:val="en-US"/>
        </w:rPr>
        <w:t>.</w:t>
      </w:r>
      <w:r>
        <w:rPr>
          <w:rFonts w:ascii="Arial" w:eastAsia="Arial" w:hAnsi="Arial" w:cs="Arial"/>
          <w:b/>
          <w:sz w:val="27"/>
        </w:rPr>
        <w:t xml:space="preserve"> Louis, MO</w:t>
      </w:r>
    </w:p>
    <w:p w14:paraId="11AEB25B" w14:textId="77777777" w:rsidR="003265FF" w:rsidRDefault="003265FF">
      <w:bookmarkStart w:id="14" w:name="_Hlk532918089"/>
      <w:r>
        <w:t>Developed a utilities loan-tracking application for the USDA. The application was a migration from a Mainframe system to web based n-tier architecture following the J2EE.</w:t>
      </w:r>
    </w:p>
    <w:p w14:paraId="75FD082D" w14:textId="77777777" w:rsidR="003265FF" w:rsidRDefault="003265FF"/>
    <w:p w14:paraId="072F97C1" w14:textId="77777777" w:rsidR="003265FF" w:rsidRDefault="003265FF">
      <w:pPr>
        <w:numPr>
          <w:ilvl w:val="0"/>
          <w:numId w:val="10"/>
        </w:numPr>
      </w:pPr>
      <w:r>
        <w:t>Developed prototype web pages that assisted Business Analysts and end users in flushing out requirements.</w:t>
      </w:r>
    </w:p>
    <w:p w14:paraId="47DD8A79" w14:textId="77777777" w:rsidR="003265FF" w:rsidRDefault="003265FF">
      <w:pPr>
        <w:numPr>
          <w:ilvl w:val="0"/>
          <w:numId w:val="10"/>
        </w:numPr>
        <w:rPr>
          <w:lang w:val="en-US"/>
        </w:rPr>
      </w:pPr>
      <w:r>
        <w:rPr>
          <w:lang w:val="en-US"/>
        </w:rPr>
        <w:t>Led the presentation layer team in the creation of a new Web Application servicing the USDA for loan servicing.</w:t>
      </w:r>
    </w:p>
    <w:p w14:paraId="1916291D" w14:textId="77777777" w:rsidR="003265FF" w:rsidRDefault="003265FF">
      <w:pPr>
        <w:numPr>
          <w:ilvl w:val="0"/>
          <w:numId w:val="10"/>
        </w:numPr>
        <w:rPr>
          <w:lang w:val="en-US"/>
        </w:rPr>
      </w:pPr>
      <w:r>
        <w:rPr>
          <w:lang w:val="en-US"/>
        </w:rPr>
        <w:t>Researched available Web frameworks, chose Struts, and implemented the solution.</w:t>
      </w:r>
    </w:p>
    <w:p w14:paraId="0233F942" w14:textId="77777777" w:rsidR="003265FF" w:rsidRDefault="003265FF">
      <w:pPr>
        <w:numPr>
          <w:ilvl w:val="0"/>
          <w:numId w:val="10"/>
        </w:numPr>
      </w:pPr>
      <w:r>
        <w:t>Mentored a team comprised of developers with little or no web development experience.</w:t>
      </w:r>
    </w:p>
    <w:p w14:paraId="1EEE038A" w14:textId="77777777" w:rsidR="003265FF" w:rsidRDefault="003265FF">
      <w:pPr>
        <w:numPr>
          <w:ilvl w:val="0"/>
          <w:numId w:val="10"/>
        </w:numPr>
      </w:pPr>
      <w:r>
        <w:t xml:space="preserve">Assisted middle tier team in </w:t>
      </w:r>
      <w:r>
        <w:rPr>
          <w:lang w:val="en-US"/>
        </w:rPr>
        <w:t>the creation of</w:t>
      </w:r>
      <w:r>
        <w:t xml:space="preserve"> EJB</w:t>
      </w:r>
      <w:r>
        <w:rPr>
          <w:lang w:val="en-US"/>
        </w:rPr>
        <w:t>'s</w:t>
      </w:r>
      <w:r>
        <w:t xml:space="preserve"> that served as the "business logic" layer of the system.</w:t>
      </w:r>
    </w:p>
    <w:p w14:paraId="2C0A7F35" w14:textId="251EE540" w:rsidR="003265FF" w:rsidRDefault="003265FF">
      <w:pPr>
        <w:numPr>
          <w:ilvl w:val="0"/>
          <w:numId w:val="10"/>
        </w:numPr>
      </w:pPr>
      <w:r>
        <w:t>Coded JavaBeans that served as helper components to access frequently used data combinations.</w:t>
      </w:r>
    </w:p>
    <w:p w14:paraId="29BED5F8" w14:textId="77777777" w:rsidR="003265FF" w:rsidRDefault="003265FF">
      <w:pPr>
        <w:numPr>
          <w:ilvl w:val="0"/>
          <w:numId w:val="10"/>
        </w:numPr>
      </w:pPr>
      <w:r>
        <w:t>Held team meetings that reviewed requirements gathering, design practices, and peer review processes.</w:t>
      </w:r>
    </w:p>
    <w:p w14:paraId="19234A09" w14:textId="77777777" w:rsidR="003265FF" w:rsidRDefault="003265FF">
      <w:pPr>
        <w:numPr>
          <w:ilvl w:val="0"/>
          <w:numId w:val="10"/>
        </w:numPr>
      </w:pPr>
      <w:r>
        <w:t>Developed best practices procedures for all USDA St. Louis web development projects.</w:t>
      </w:r>
    </w:p>
    <w:p w14:paraId="79DC04EC" w14:textId="77777777" w:rsidR="003265FF" w:rsidRDefault="003265FF">
      <w:pPr>
        <w:numPr>
          <w:ilvl w:val="0"/>
          <w:numId w:val="10"/>
        </w:numPr>
      </w:pPr>
      <w:r>
        <w:t>Created Section 508 compliance document for the entire USDA.</w:t>
      </w:r>
    </w:p>
    <w:p w14:paraId="08B5C0C8" w14:textId="77777777" w:rsidR="003265FF" w:rsidRDefault="003265FF">
      <w:pPr>
        <w:numPr>
          <w:ilvl w:val="0"/>
          <w:numId w:val="10"/>
        </w:numPr>
      </w:pPr>
      <w:r>
        <w:t>Presented the newly developed web system to the primary user base in Washington DC.</w:t>
      </w:r>
    </w:p>
    <w:p w14:paraId="3FB173A0" w14:textId="77777777" w:rsidR="003265FF" w:rsidRDefault="003265FF"/>
    <w:p w14:paraId="15AD9918" w14:textId="40A9D8A1" w:rsidR="003265FF" w:rsidRDefault="003265FF">
      <w:r>
        <w:lastRenderedPageBreak/>
        <w:t xml:space="preserve">Environment:  J2EE (Java, EJB, JSP), </w:t>
      </w:r>
      <w:r>
        <w:rPr>
          <w:lang w:val="en-US"/>
        </w:rPr>
        <w:t xml:space="preserve">Jakarta Struts, JSTL, XML, XSL, XSLT, HTML, CSS, </w:t>
      </w:r>
      <w:r>
        <w:t>IBM WebSphere Studio Application Developer, Homesite,</w:t>
      </w:r>
      <w:r>
        <w:rPr>
          <w:lang w:val="en-US"/>
        </w:rPr>
        <w:t xml:space="preserve"> </w:t>
      </w:r>
      <w:r>
        <w:t>JavaBeans, IBM WebSphere, CVS, VNC, Linux, IBM DB2</w:t>
      </w:r>
    </w:p>
    <w:bookmarkEnd w:id="14"/>
    <w:p w14:paraId="3FD6EAA3" w14:textId="77777777" w:rsidR="003265FF" w:rsidRDefault="003265FF"/>
    <w:p w14:paraId="32F43C8B" w14:textId="6E4BD53F" w:rsidR="003265FF" w:rsidRDefault="003265FF">
      <w:pPr>
        <w:rPr>
          <w:rFonts w:ascii="Arial" w:eastAsia="Arial" w:hAnsi="Arial" w:cs="Arial"/>
          <w:b/>
          <w:sz w:val="27"/>
        </w:rPr>
      </w:pPr>
      <w:r>
        <w:rPr>
          <w:rFonts w:ascii="Arial" w:eastAsia="Arial" w:hAnsi="Arial" w:cs="Arial"/>
          <w:b/>
          <w:sz w:val="27"/>
        </w:rPr>
        <w:t>09/1999 - 02/2001, Team Lead</w:t>
      </w:r>
    </w:p>
    <w:p w14:paraId="5EC3655B" w14:textId="77777777" w:rsidR="003265FF" w:rsidRDefault="003265FF">
      <w:pPr>
        <w:rPr>
          <w:rFonts w:ascii="Arial" w:eastAsia="Arial" w:hAnsi="Arial" w:cs="Arial"/>
          <w:b/>
          <w:sz w:val="27"/>
        </w:rPr>
      </w:pPr>
      <w:r>
        <w:rPr>
          <w:rFonts w:ascii="Arial" w:eastAsia="Arial" w:hAnsi="Arial" w:cs="Arial"/>
          <w:b/>
          <w:sz w:val="27"/>
        </w:rPr>
        <w:t>Department Of Defense - Scott AFB, IL</w:t>
      </w:r>
    </w:p>
    <w:p w14:paraId="09142B21" w14:textId="77777777" w:rsidR="003265FF" w:rsidRDefault="003265FF">
      <w:bookmarkStart w:id="15" w:name="_Hlk532918144"/>
      <w:r>
        <w:t>Developed a telecommunications contract tracking application for the Department of Defense. The application was a migration from a Mainframe system to a distributed/multi-tiered Internet architecture.</w:t>
      </w:r>
    </w:p>
    <w:p w14:paraId="65C74702" w14:textId="77777777" w:rsidR="003265FF" w:rsidRDefault="003265FF"/>
    <w:p w14:paraId="28FC1682" w14:textId="77777777" w:rsidR="003265FF" w:rsidRDefault="003265FF">
      <w:pPr>
        <w:numPr>
          <w:ilvl w:val="0"/>
          <w:numId w:val="11"/>
        </w:numPr>
      </w:pPr>
      <w:r>
        <w:t>Led a team of four developers in developing a Java Applet presentation layer.</w:t>
      </w:r>
    </w:p>
    <w:p w14:paraId="69F83996" w14:textId="77777777" w:rsidR="003265FF" w:rsidRDefault="003265FF">
      <w:pPr>
        <w:numPr>
          <w:ilvl w:val="0"/>
          <w:numId w:val="11"/>
        </w:numPr>
      </w:pPr>
      <w:r>
        <w:t>The Applet was a migration from using custom components extended from the AWT to using Swing components.</w:t>
      </w:r>
    </w:p>
    <w:p w14:paraId="72C630D1" w14:textId="77777777" w:rsidR="003265FF" w:rsidRDefault="003265FF">
      <w:pPr>
        <w:numPr>
          <w:ilvl w:val="0"/>
          <w:numId w:val="11"/>
        </w:numPr>
      </w:pPr>
      <w:r>
        <w:t>Coded controller Servlet that handled all HTTP requests from Applet and forwarded them to the appropriate business rule classes.</w:t>
      </w:r>
    </w:p>
    <w:p w14:paraId="384BAF66" w14:textId="77777777" w:rsidR="003265FF" w:rsidRDefault="003265FF">
      <w:pPr>
        <w:numPr>
          <w:ilvl w:val="0"/>
          <w:numId w:val="11"/>
        </w:numPr>
      </w:pPr>
      <w:r>
        <w:t>Held team meetings to develop a Java class diagram using Together Soft Together J. Developed use-case and sequence diagrams for requirements gathering and test scripts.</w:t>
      </w:r>
    </w:p>
    <w:p w14:paraId="4A949E11" w14:textId="77777777" w:rsidR="003265FF" w:rsidRDefault="003265FF">
      <w:pPr>
        <w:numPr>
          <w:ilvl w:val="0"/>
          <w:numId w:val="11"/>
        </w:numPr>
      </w:pPr>
      <w:r>
        <w:t>Played an active role in troubleshooting and resolving a variety of technical issues between the different technologies found within the web architecture.</w:t>
      </w:r>
    </w:p>
    <w:p w14:paraId="4280CCFD" w14:textId="77777777" w:rsidR="003265FF" w:rsidRDefault="003265FF"/>
    <w:p w14:paraId="6244E571" w14:textId="77777777" w:rsidR="003265FF" w:rsidRDefault="003265FF">
      <w:r>
        <w:t>Environment: JBuilder, JRun, VisiBroker, CORBA, Object Bridge, Visual Basic, InterDev, MTS, Oracle, TogetherJ, Rational Rose</w:t>
      </w:r>
    </w:p>
    <w:bookmarkEnd w:id="15"/>
    <w:p w14:paraId="08231099" w14:textId="77777777" w:rsidR="003265FF" w:rsidRDefault="003265FF"/>
    <w:p w14:paraId="44406A50" w14:textId="02418050" w:rsidR="003265FF" w:rsidRPr="007C1F9B" w:rsidRDefault="003265FF">
      <w:pPr>
        <w:rPr>
          <w:rFonts w:ascii="Arial" w:eastAsia="Arial" w:hAnsi="Arial" w:cs="Arial"/>
          <w:b/>
          <w:sz w:val="27"/>
          <w:lang w:val="en-US"/>
        </w:rPr>
      </w:pPr>
      <w:r>
        <w:rPr>
          <w:rFonts w:ascii="Arial" w:eastAsia="Arial" w:hAnsi="Arial" w:cs="Arial"/>
          <w:b/>
          <w:sz w:val="27"/>
        </w:rPr>
        <w:t>04/1995 - 09/1999</w:t>
      </w:r>
    </w:p>
    <w:p w14:paraId="763B69C2" w14:textId="77777777" w:rsidR="003265FF" w:rsidRDefault="003265FF">
      <w:pPr>
        <w:rPr>
          <w:rFonts w:ascii="Arial" w:eastAsia="Arial" w:hAnsi="Arial" w:cs="Arial"/>
          <w:b/>
          <w:sz w:val="27"/>
        </w:rPr>
      </w:pPr>
      <w:r>
        <w:rPr>
          <w:rFonts w:ascii="Arial" w:eastAsia="Arial" w:hAnsi="Arial" w:cs="Arial"/>
          <w:b/>
          <w:sz w:val="27"/>
        </w:rPr>
        <w:t>United States Air Force - Scott AFB, IL</w:t>
      </w:r>
    </w:p>
    <w:p w14:paraId="60552A7D" w14:textId="7DB854E5" w:rsidR="003265FF" w:rsidRDefault="003265FF">
      <w:pPr>
        <w:rPr>
          <w:rFonts w:ascii="Arial" w:eastAsia="Arial" w:hAnsi="Arial" w:cs="Arial"/>
          <w:b/>
          <w:sz w:val="27"/>
        </w:rPr>
      </w:pPr>
      <w:r>
        <w:rPr>
          <w:rFonts w:ascii="Arial" w:eastAsia="Arial" w:hAnsi="Arial" w:cs="Arial"/>
          <w:b/>
          <w:sz w:val="27"/>
        </w:rPr>
        <w:t xml:space="preserve">Project Team Lead (11/1998 </w:t>
      </w:r>
      <w:r w:rsidR="008B2B93">
        <w:rPr>
          <w:rFonts w:ascii="Arial" w:eastAsia="Arial" w:hAnsi="Arial" w:cs="Arial"/>
          <w:b/>
          <w:sz w:val="27"/>
          <w:lang w:val="en-US"/>
        </w:rPr>
        <w:t xml:space="preserve">- </w:t>
      </w:r>
      <w:r>
        <w:rPr>
          <w:rFonts w:ascii="Arial" w:eastAsia="Arial" w:hAnsi="Arial" w:cs="Arial"/>
          <w:b/>
          <w:sz w:val="27"/>
        </w:rPr>
        <w:t>9/1999)</w:t>
      </w:r>
    </w:p>
    <w:p w14:paraId="3E4BF6B8" w14:textId="77777777" w:rsidR="003265FF" w:rsidRDefault="003265FF">
      <w:r>
        <w:t>Project lead in requirements, analysis, design, development, and implementation of an automated flight information tracker.</w:t>
      </w:r>
    </w:p>
    <w:p w14:paraId="0344CD9C" w14:textId="77777777" w:rsidR="003265FF" w:rsidRDefault="003265FF"/>
    <w:p w14:paraId="01908835" w14:textId="77777777" w:rsidR="003265FF" w:rsidRDefault="003265FF">
      <w:pPr>
        <w:numPr>
          <w:ilvl w:val="0"/>
          <w:numId w:val="12"/>
        </w:numPr>
      </w:pPr>
      <w:r>
        <w:t>This Client/Server system used Delphi 4 and a relational SQL database, to automate the display of flight information to a team of flight planners.</w:t>
      </w:r>
    </w:p>
    <w:p w14:paraId="20C60504" w14:textId="77777777" w:rsidR="003265FF" w:rsidRDefault="003265FF">
      <w:pPr>
        <w:numPr>
          <w:ilvl w:val="0"/>
          <w:numId w:val="12"/>
        </w:numPr>
      </w:pPr>
      <w:r>
        <w:t>The automated system eliminated grease board tracking of flight information.</w:t>
      </w:r>
    </w:p>
    <w:p w14:paraId="67BB37EC" w14:textId="77777777" w:rsidR="003265FF" w:rsidRDefault="003265FF">
      <w:pPr>
        <w:numPr>
          <w:ilvl w:val="0"/>
          <w:numId w:val="12"/>
        </w:numPr>
      </w:pPr>
      <w:r>
        <w:t>System allowed flight planners to input, display, and edit real-time flight information, reducing errors and improving productivity.</w:t>
      </w:r>
    </w:p>
    <w:p w14:paraId="145D3EC1" w14:textId="77777777" w:rsidR="003265FF" w:rsidRDefault="003265FF">
      <w:pPr>
        <w:numPr>
          <w:ilvl w:val="0"/>
          <w:numId w:val="12"/>
        </w:numPr>
      </w:pPr>
      <w:r>
        <w:t>Designed and developed online help system and user's manual, using RoboHelp.</w:t>
      </w:r>
    </w:p>
    <w:p w14:paraId="583D1E05" w14:textId="77777777" w:rsidR="003265FF" w:rsidRDefault="003265FF"/>
    <w:p w14:paraId="3BB59097" w14:textId="77777777" w:rsidR="003265FF" w:rsidRDefault="003265FF">
      <w:r>
        <w:t>Environment: Delphi, Paradox, RoboHelp</w:t>
      </w:r>
    </w:p>
    <w:p w14:paraId="3F78C47A" w14:textId="77777777" w:rsidR="003265FF" w:rsidRDefault="003265FF"/>
    <w:p w14:paraId="17164B13" w14:textId="764495B6" w:rsidR="003265FF" w:rsidRDefault="003265FF">
      <w:pPr>
        <w:rPr>
          <w:rFonts w:ascii="Arial" w:eastAsia="Arial" w:hAnsi="Arial" w:cs="Arial"/>
          <w:b/>
          <w:sz w:val="27"/>
        </w:rPr>
      </w:pPr>
      <w:bookmarkStart w:id="16" w:name="_Hlk532918193"/>
      <w:r>
        <w:rPr>
          <w:rFonts w:ascii="Arial" w:eastAsia="Arial" w:hAnsi="Arial" w:cs="Arial"/>
          <w:b/>
          <w:sz w:val="27"/>
        </w:rPr>
        <w:t xml:space="preserve">Analyst / Programmer (10/1997 </w:t>
      </w:r>
      <w:r w:rsidR="008B2B93">
        <w:rPr>
          <w:rFonts w:ascii="Arial" w:eastAsia="Arial" w:hAnsi="Arial" w:cs="Arial"/>
          <w:b/>
          <w:sz w:val="27"/>
          <w:lang w:val="en-US"/>
        </w:rPr>
        <w:t>-</w:t>
      </w:r>
      <w:r>
        <w:rPr>
          <w:rFonts w:ascii="Arial" w:eastAsia="Arial" w:hAnsi="Arial" w:cs="Arial"/>
          <w:b/>
          <w:sz w:val="27"/>
        </w:rPr>
        <w:t xml:space="preserve"> 10/1998)</w:t>
      </w:r>
    </w:p>
    <w:p w14:paraId="4D4AC7B5" w14:textId="77777777" w:rsidR="003265FF" w:rsidRDefault="003265FF">
      <w:r>
        <w:t>Developed Training Management System (TMS), a Client/Server system, using Delphi 2 with a MS SQL Server database, to track the training status of over 6,000 tasks and 800 personnel.  TMS was instrumental in our organization reaching the CMM (Capability Maturity Model) Level 3.</w:t>
      </w:r>
    </w:p>
    <w:p w14:paraId="48DC403F" w14:textId="77777777" w:rsidR="003265FF" w:rsidRDefault="003265FF"/>
    <w:p w14:paraId="44999464" w14:textId="77777777" w:rsidR="003265FF" w:rsidRDefault="003265FF">
      <w:pPr>
        <w:numPr>
          <w:ilvl w:val="0"/>
          <w:numId w:val="13"/>
        </w:numPr>
      </w:pPr>
      <w:r>
        <w:t>Designed and constructed ad hoc reports, using Crystal Reports.</w:t>
      </w:r>
    </w:p>
    <w:p w14:paraId="52DEA28F" w14:textId="77777777" w:rsidR="003265FF" w:rsidRDefault="003265FF">
      <w:pPr>
        <w:numPr>
          <w:ilvl w:val="0"/>
          <w:numId w:val="13"/>
        </w:numPr>
      </w:pPr>
      <w:r>
        <w:t>Designed and developed online help system and user's manual, using RoboHelp.</w:t>
      </w:r>
    </w:p>
    <w:p w14:paraId="420F26CF" w14:textId="77777777" w:rsidR="003265FF" w:rsidRDefault="003265FF">
      <w:pPr>
        <w:numPr>
          <w:ilvl w:val="0"/>
          <w:numId w:val="13"/>
        </w:numPr>
      </w:pPr>
      <w:r>
        <w:t>Assisted users in development of a plan to train personnel in the use of the new system.</w:t>
      </w:r>
    </w:p>
    <w:p w14:paraId="5A50AB63" w14:textId="77777777" w:rsidR="003265FF" w:rsidRDefault="003265FF"/>
    <w:p w14:paraId="63CBED26" w14:textId="0C4503C0" w:rsidR="003265FF" w:rsidRDefault="003265FF">
      <w:pPr>
        <w:spacing w:after="280"/>
      </w:pPr>
      <w:r>
        <w:t>Environment: Delphi, SQL Server, RoboHelp, Crystal Reports, Vermont HighTest</w:t>
      </w:r>
    </w:p>
    <w:p w14:paraId="2155B222" w14:textId="1C8B2005" w:rsidR="003265FF" w:rsidRDefault="003265FF">
      <w:pPr>
        <w:rPr>
          <w:rFonts w:ascii="Arial" w:eastAsia="Arial" w:hAnsi="Arial" w:cs="Arial"/>
          <w:b/>
          <w:sz w:val="27"/>
        </w:rPr>
      </w:pPr>
      <w:r>
        <w:rPr>
          <w:rFonts w:ascii="Arial" w:eastAsia="Arial" w:hAnsi="Arial" w:cs="Arial"/>
          <w:b/>
          <w:sz w:val="27"/>
        </w:rPr>
        <w:lastRenderedPageBreak/>
        <w:t xml:space="preserve">Analyst / Programmer (08/1997 </w:t>
      </w:r>
      <w:r w:rsidR="008B2B93">
        <w:rPr>
          <w:rFonts w:ascii="Arial" w:eastAsia="Arial" w:hAnsi="Arial" w:cs="Arial"/>
          <w:b/>
          <w:sz w:val="27"/>
          <w:lang w:val="en-US"/>
        </w:rPr>
        <w:t>-</w:t>
      </w:r>
      <w:r>
        <w:rPr>
          <w:rFonts w:ascii="Arial" w:eastAsia="Arial" w:hAnsi="Arial" w:cs="Arial"/>
          <w:b/>
          <w:sz w:val="27"/>
        </w:rPr>
        <w:t xml:space="preserve"> 10/1997)</w:t>
      </w:r>
    </w:p>
    <w:p w14:paraId="6F9F8855" w14:textId="77777777" w:rsidR="003265FF" w:rsidRDefault="003265FF">
      <w:r>
        <w:t>Maintained the MS Visual Basic 3 code of a Client/Server program that provides the capability of tracking tasks through the different offices or personnel at Scott AFB.</w:t>
      </w:r>
    </w:p>
    <w:p w14:paraId="563E17BE" w14:textId="77777777" w:rsidR="003265FF" w:rsidRDefault="003265FF"/>
    <w:p w14:paraId="2721BF66" w14:textId="77777777" w:rsidR="003265FF" w:rsidRDefault="003265FF">
      <w:pPr>
        <w:numPr>
          <w:ilvl w:val="0"/>
          <w:numId w:val="14"/>
        </w:numPr>
      </w:pPr>
      <w:r>
        <w:t>Switched system from using IPX/SPX network protocol to TCP/IP.</w:t>
      </w:r>
    </w:p>
    <w:p w14:paraId="54B86AB2" w14:textId="77777777" w:rsidR="003265FF" w:rsidRDefault="003265FF">
      <w:pPr>
        <w:numPr>
          <w:ilvl w:val="0"/>
          <w:numId w:val="14"/>
        </w:numPr>
      </w:pPr>
      <w:r>
        <w:t>Performed MS SQL Server database administrator duties, NT Server system administrator duties, and provided 24-hour customer support.</w:t>
      </w:r>
    </w:p>
    <w:p w14:paraId="41E202CF" w14:textId="77777777" w:rsidR="003265FF" w:rsidRDefault="003265FF"/>
    <w:p w14:paraId="1692985E" w14:textId="77777777" w:rsidR="003265FF" w:rsidRDefault="003265FF">
      <w:pPr>
        <w:rPr>
          <w:lang w:val="en-US"/>
        </w:rPr>
      </w:pPr>
      <w:r>
        <w:t>Environment: Visual Basic, SQL Server, Crystal Report</w:t>
      </w:r>
      <w:r>
        <w:rPr>
          <w:lang w:val="en-US"/>
        </w:rPr>
        <w:t>s</w:t>
      </w:r>
    </w:p>
    <w:p w14:paraId="10EC0779" w14:textId="77777777" w:rsidR="003265FF" w:rsidRDefault="003265FF"/>
    <w:p w14:paraId="49E75EB6" w14:textId="6D2E1E52" w:rsidR="003265FF" w:rsidRDefault="003265FF">
      <w:pPr>
        <w:rPr>
          <w:rFonts w:ascii="Arial" w:eastAsia="Arial" w:hAnsi="Arial" w:cs="Arial"/>
          <w:b/>
          <w:sz w:val="27"/>
        </w:rPr>
      </w:pPr>
      <w:r>
        <w:rPr>
          <w:rFonts w:ascii="Arial" w:eastAsia="Arial" w:hAnsi="Arial" w:cs="Arial"/>
          <w:b/>
          <w:sz w:val="27"/>
        </w:rPr>
        <w:t xml:space="preserve">Analyst/Programmer (4/1996 </w:t>
      </w:r>
      <w:r w:rsidR="008B2B93">
        <w:rPr>
          <w:rFonts w:ascii="Arial" w:eastAsia="Arial" w:hAnsi="Arial" w:cs="Arial"/>
          <w:b/>
          <w:sz w:val="27"/>
          <w:lang w:val="en-US"/>
        </w:rPr>
        <w:t>-</w:t>
      </w:r>
      <w:r>
        <w:rPr>
          <w:rFonts w:ascii="Arial" w:eastAsia="Arial" w:hAnsi="Arial" w:cs="Arial"/>
          <w:b/>
          <w:sz w:val="27"/>
        </w:rPr>
        <w:t xml:space="preserve"> 6/1997)</w:t>
      </w:r>
    </w:p>
    <w:p w14:paraId="4C2936F8" w14:textId="77777777" w:rsidR="003265FF" w:rsidRDefault="003265FF">
      <w:r>
        <w:t>Re-engineered the C-17 Navigational Database System (NDS) from Ada to Delphi.  NDS allows users to manage an automated database of navigational information.</w:t>
      </w:r>
    </w:p>
    <w:p w14:paraId="642EB38A" w14:textId="77777777" w:rsidR="003265FF" w:rsidRDefault="003265FF"/>
    <w:p w14:paraId="3E9AF97F" w14:textId="7E7D92FE" w:rsidR="00EC6783" w:rsidRPr="00EC6783" w:rsidRDefault="00EC6783">
      <w:pPr>
        <w:numPr>
          <w:ilvl w:val="0"/>
          <w:numId w:val="15"/>
        </w:numPr>
      </w:pPr>
      <w:r>
        <w:rPr>
          <w:lang w:val="en-US"/>
        </w:rPr>
        <w:t>Parsed waypoint data provided by NIMA (now NGA) into useable navigation information.</w:t>
      </w:r>
    </w:p>
    <w:p w14:paraId="6EAAA11A" w14:textId="4F1DA049" w:rsidR="003265FF" w:rsidRDefault="003265FF">
      <w:pPr>
        <w:numPr>
          <w:ilvl w:val="0"/>
          <w:numId w:val="15"/>
        </w:numPr>
      </w:pPr>
      <w:r>
        <w:t>This information is sent to operational C-17 units for upload into the C-17 Mission Computers.</w:t>
      </w:r>
    </w:p>
    <w:p w14:paraId="22F358D6" w14:textId="77777777" w:rsidR="003265FF" w:rsidRDefault="003265FF">
      <w:pPr>
        <w:numPr>
          <w:ilvl w:val="0"/>
          <w:numId w:val="15"/>
        </w:numPr>
      </w:pPr>
      <w:r>
        <w:t>The reengineered version increased efficiency by over 50%, and gave a 25% increase in functionality.</w:t>
      </w:r>
    </w:p>
    <w:p w14:paraId="6CA3BCEA" w14:textId="77777777" w:rsidR="003265FF" w:rsidRDefault="003265FF">
      <w:pPr>
        <w:numPr>
          <w:ilvl w:val="0"/>
          <w:numId w:val="15"/>
        </w:numPr>
      </w:pPr>
      <w:r>
        <w:t>Was awarded the Air Force Achievement Medal for contributions to the development effort.</w:t>
      </w:r>
    </w:p>
    <w:p w14:paraId="60935F88" w14:textId="77777777" w:rsidR="003265FF" w:rsidRDefault="003265FF"/>
    <w:p w14:paraId="10C4CE6F" w14:textId="4EAD8476" w:rsidR="003265FF" w:rsidRDefault="003265FF">
      <w:r>
        <w:t>Environment: Delphi, Paradox, RoboHelp, and Vermont HighTest</w:t>
      </w:r>
      <w:bookmarkEnd w:id="16"/>
    </w:p>
    <w:p w14:paraId="69302C9F" w14:textId="77777777" w:rsidR="003265FF" w:rsidRDefault="003265FF"/>
    <w:p w14:paraId="782CC7B8" w14:textId="77777777" w:rsidR="003265FF" w:rsidRDefault="003265FF">
      <w:pPr>
        <w:rPr>
          <w:rFonts w:ascii="Arial" w:eastAsia="Arial" w:hAnsi="Arial" w:cs="Arial"/>
          <w:b/>
          <w:i/>
          <w:sz w:val="27"/>
          <w:lang w:val="en-US"/>
        </w:rPr>
      </w:pPr>
      <w:r>
        <w:rPr>
          <w:rFonts w:ascii="Arial" w:eastAsia="Arial" w:hAnsi="Arial" w:cs="Arial"/>
          <w:b/>
          <w:i/>
          <w:sz w:val="27"/>
        </w:rPr>
        <w:t>Educatio</w:t>
      </w:r>
      <w:r>
        <w:rPr>
          <w:rFonts w:ascii="Arial" w:eastAsia="Arial" w:hAnsi="Arial" w:cs="Arial"/>
          <w:b/>
          <w:i/>
          <w:sz w:val="27"/>
          <w:lang w:val="en-US"/>
        </w:rPr>
        <w:t>n</w:t>
      </w:r>
    </w:p>
    <w:p w14:paraId="68F6D6A0" w14:textId="77777777" w:rsidR="003265FF" w:rsidRDefault="003265FF">
      <w:r>
        <w:t>Bachelor of Science, Computer Information Systems, Aug 1999</w:t>
      </w:r>
    </w:p>
    <w:p w14:paraId="6094B0D5" w14:textId="77777777" w:rsidR="003265FF" w:rsidRDefault="003265FF">
      <w:r>
        <w:t>Regents College, University of the State of New York</w:t>
      </w:r>
    </w:p>
    <w:p w14:paraId="4350CD1F" w14:textId="77777777" w:rsidR="00A10BBF" w:rsidRDefault="00A10BBF">
      <w:pPr>
        <w:rPr>
          <w:lang w:val="en-US"/>
        </w:rPr>
      </w:pPr>
    </w:p>
    <w:p w14:paraId="0DD9EDC4" w14:textId="77777777" w:rsidR="003265FF" w:rsidRDefault="003265FF">
      <w:r>
        <w:t>Associate of Applied Science, Computer Science, June 1999</w:t>
      </w:r>
    </w:p>
    <w:p w14:paraId="7C8320F6" w14:textId="77777777" w:rsidR="003265FF" w:rsidRDefault="003265FF">
      <w:r>
        <w:t>Technology, Community College of the Air Force</w:t>
      </w:r>
    </w:p>
    <w:p w14:paraId="4D947660" w14:textId="529671BF" w:rsidR="003265FF" w:rsidRDefault="003265FF"/>
    <w:p w14:paraId="279A95DD" w14:textId="77777777" w:rsidR="00EC6783" w:rsidRPr="007E13A5" w:rsidRDefault="00EC6783" w:rsidP="00EC6783">
      <w:pPr>
        <w:rPr>
          <w:rFonts w:ascii="Arial" w:eastAsia="Arial" w:hAnsi="Arial" w:cs="Arial"/>
          <w:b/>
          <w:i/>
          <w:sz w:val="27"/>
          <w:lang w:val="en-US"/>
        </w:rPr>
      </w:pPr>
      <w:r>
        <w:rPr>
          <w:rFonts w:ascii="Arial" w:eastAsia="Arial" w:hAnsi="Arial" w:cs="Arial"/>
          <w:b/>
          <w:i/>
          <w:sz w:val="27"/>
          <w:lang w:val="en-US"/>
        </w:rPr>
        <w:t>Certifications</w:t>
      </w:r>
    </w:p>
    <w:p w14:paraId="70740E1B" w14:textId="0472C0DB" w:rsidR="00EC6783" w:rsidRDefault="00EC6783" w:rsidP="00EC6783">
      <w:pPr>
        <w:rPr>
          <w:lang w:val="en-US"/>
        </w:rPr>
      </w:pPr>
      <w:r w:rsidRPr="00346139">
        <w:rPr>
          <w:lang w:val="en-US"/>
        </w:rPr>
        <w:t xml:space="preserve">SAFe </w:t>
      </w:r>
      <w:r w:rsidR="006F0B52">
        <w:rPr>
          <w:lang w:val="en-US"/>
        </w:rPr>
        <w:t xml:space="preserve">4 </w:t>
      </w:r>
      <w:r w:rsidRPr="00346139">
        <w:rPr>
          <w:lang w:val="en-US"/>
        </w:rPr>
        <w:t>Practitioner</w:t>
      </w:r>
      <w:r>
        <w:rPr>
          <w:lang w:val="en-US"/>
        </w:rPr>
        <w:t xml:space="preserve"> (Expired March 2021)</w:t>
      </w:r>
    </w:p>
    <w:p w14:paraId="634C8D7F" w14:textId="77777777" w:rsidR="00EC6783" w:rsidRDefault="00EC6783" w:rsidP="00EC6783">
      <w:pPr>
        <w:rPr>
          <w:lang w:val="en-US"/>
        </w:rPr>
      </w:pPr>
    </w:p>
    <w:p w14:paraId="2F4E254F" w14:textId="04D54BF9" w:rsidR="00EC6783" w:rsidRPr="007E13A5" w:rsidRDefault="00EC6783" w:rsidP="00EC6783">
      <w:pPr>
        <w:rPr>
          <w:rFonts w:ascii="Arial" w:eastAsia="Arial" w:hAnsi="Arial" w:cs="Arial"/>
          <w:b/>
          <w:i/>
          <w:sz w:val="27"/>
          <w:lang w:val="en-US"/>
        </w:rPr>
      </w:pPr>
      <w:r>
        <w:rPr>
          <w:rFonts w:ascii="Arial" w:eastAsia="Arial" w:hAnsi="Arial" w:cs="Arial"/>
          <w:b/>
          <w:i/>
          <w:sz w:val="27"/>
          <w:lang w:val="en-US"/>
        </w:rPr>
        <w:t>Security Clearances</w:t>
      </w:r>
    </w:p>
    <w:p w14:paraId="63FA1925" w14:textId="324DB187" w:rsidR="00EC6783" w:rsidRDefault="00EC6783" w:rsidP="00EC6783">
      <w:pPr>
        <w:rPr>
          <w:lang w:val="en-US"/>
        </w:rPr>
      </w:pPr>
      <w:r>
        <w:rPr>
          <w:lang w:val="en-US"/>
        </w:rPr>
        <w:t>Secret (Active)</w:t>
      </w:r>
    </w:p>
    <w:p w14:paraId="481A354F" w14:textId="6F5401C8" w:rsidR="00EC6783" w:rsidRDefault="00EC6783" w:rsidP="00EC6783">
      <w:pPr>
        <w:rPr>
          <w:lang w:val="en-US"/>
        </w:rPr>
      </w:pPr>
      <w:r>
        <w:rPr>
          <w:lang w:val="en-US"/>
        </w:rPr>
        <w:t>Top Secret (Expired)</w:t>
      </w:r>
    </w:p>
    <w:p w14:paraId="181565E2" w14:textId="77777777" w:rsidR="007E13A5" w:rsidRDefault="007E13A5"/>
    <w:p w14:paraId="538E2833" w14:textId="77777777" w:rsidR="003265FF" w:rsidRDefault="003265FF">
      <w:pPr>
        <w:rPr>
          <w:rFonts w:ascii="Arial" w:eastAsia="Arial" w:hAnsi="Arial" w:cs="Arial"/>
          <w:b/>
          <w:i/>
          <w:sz w:val="27"/>
        </w:rPr>
      </w:pPr>
      <w:r>
        <w:rPr>
          <w:rFonts w:ascii="Arial" w:eastAsia="Arial" w:hAnsi="Arial" w:cs="Arial"/>
          <w:b/>
          <w:i/>
          <w:sz w:val="27"/>
        </w:rPr>
        <w:t>References</w:t>
      </w:r>
    </w:p>
    <w:p w14:paraId="0FA918E0" w14:textId="77777777" w:rsidR="003265FF" w:rsidRDefault="003265FF">
      <w:r>
        <w:t>Available on request</w:t>
      </w:r>
    </w:p>
    <w:sectPr w:rsidR="003265FF" w:rsidSect="00DD0BC5">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D226" w14:textId="77777777" w:rsidR="00173A9D" w:rsidRDefault="00173A9D" w:rsidP="003B7B2F">
      <w:r>
        <w:separator/>
      </w:r>
    </w:p>
  </w:endnote>
  <w:endnote w:type="continuationSeparator" w:id="0">
    <w:p w14:paraId="41BBC581" w14:textId="77777777" w:rsidR="00173A9D" w:rsidRDefault="00173A9D" w:rsidP="003B7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6D95" w14:textId="77777777" w:rsidR="003B7B2F" w:rsidRDefault="003B7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CD9A" w14:textId="77777777" w:rsidR="003B7B2F" w:rsidRDefault="003B7B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15A5" w14:textId="77777777" w:rsidR="003B7B2F" w:rsidRDefault="003B7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B50B9" w14:textId="77777777" w:rsidR="00173A9D" w:rsidRDefault="00173A9D" w:rsidP="003B7B2F">
      <w:r>
        <w:separator/>
      </w:r>
    </w:p>
  </w:footnote>
  <w:footnote w:type="continuationSeparator" w:id="0">
    <w:p w14:paraId="6E7A6628" w14:textId="77777777" w:rsidR="00173A9D" w:rsidRDefault="00173A9D" w:rsidP="003B7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1DAC" w14:textId="77777777" w:rsidR="003B7B2F" w:rsidRDefault="003B7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1F96" w14:textId="77777777" w:rsidR="003B7B2F" w:rsidRDefault="003B7B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E928" w14:textId="77777777" w:rsidR="003B7B2F" w:rsidRDefault="003B7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9"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2"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3"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4" w15:restartNumberingAfterBreak="0">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15:restartNumberingAfterBreak="0">
    <w:nsid w:val="114F309C"/>
    <w:multiLevelType w:val="hybridMultilevel"/>
    <w:tmpl w:val="03EC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A090C"/>
    <w:multiLevelType w:val="hybridMultilevel"/>
    <w:tmpl w:val="7606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92499"/>
    <w:multiLevelType w:val="hybridMultilevel"/>
    <w:tmpl w:val="82FA5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4574AF"/>
    <w:multiLevelType w:val="hybridMultilevel"/>
    <w:tmpl w:val="77AA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232706">
    <w:abstractNumId w:val="0"/>
  </w:num>
  <w:num w:numId="2" w16cid:durableId="712998735">
    <w:abstractNumId w:val="1"/>
  </w:num>
  <w:num w:numId="3" w16cid:durableId="890844351">
    <w:abstractNumId w:val="2"/>
  </w:num>
  <w:num w:numId="4" w16cid:durableId="1479763539">
    <w:abstractNumId w:val="3"/>
  </w:num>
  <w:num w:numId="5" w16cid:durableId="980428060">
    <w:abstractNumId w:val="4"/>
  </w:num>
  <w:num w:numId="6" w16cid:durableId="8602982">
    <w:abstractNumId w:val="5"/>
  </w:num>
  <w:num w:numId="7" w16cid:durableId="266037513">
    <w:abstractNumId w:val="6"/>
  </w:num>
  <w:num w:numId="8" w16cid:durableId="445464942">
    <w:abstractNumId w:val="7"/>
  </w:num>
  <w:num w:numId="9" w16cid:durableId="2095323580">
    <w:abstractNumId w:val="8"/>
  </w:num>
  <w:num w:numId="10" w16cid:durableId="1825463657">
    <w:abstractNumId w:val="9"/>
  </w:num>
  <w:num w:numId="11" w16cid:durableId="1194686747">
    <w:abstractNumId w:val="10"/>
  </w:num>
  <w:num w:numId="12" w16cid:durableId="1694964649">
    <w:abstractNumId w:val="11"/>
  </w:num>
  <w:num w:numId="13" w16cid:durableId="446510948">
    <w:abstractNumId w:val="12"/>
  </w:num>
  <w:num w:numId="14" w16cid:durableId="1032927106">
    <w:abstractNumId w:val="13"/>
  </w:num>
  <w:num w:numId="15" w16cid:durableId="2025591254">
    <w:abstractNumId w:val="14"/>
  </w:num>
  <w:num w:numId="16" w16cid:durableId="1989095475">
    <w:abstractNumId w:val="16"/>
  </w:num>
  <w:num w:numId="17" w16cid:durableId="1877769474">
    <w:abstractNumId w:val="17"/>
  </w:num>
  <w:num w:numId="18" w16cid:durableId="1944217767">
    <w:abstractNumId w:val="18"/>
  </w:num>
  <w:num w:numId="19" w16cid:durableId="4562920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5E"/>
    <w:rsid w:val="00006BD7"/>
    <w:rsid w:val="00012A8A"/>
    <w:rsid w:val="00014999"/>
    <w:rsid w:val="00031626"/>
    <w:rsid w:val="00037279"/>
    <w:rsid w:val="000414D3"/>
    <w:rsid w:val="00043B19"/>
    <w:rsid w:val="00043E3C"/>
    <w:rsid w:val="000822CC"/>
    <w:rsid w:val="00096C8C"/>
    <w:rsid w:val="000E6AD9"/>
    <w:rsid w:val="000F15ED"/>
    <w:rsid w:val="000F5ED1"/>
    <w:rsid w:val="000F7396"/>
    <w:rsid w:val="00104D11"/>
    <w:rsid w:val="00112A7E"/>
    <w:rsid w:val="00134B3C"/>
    <w:rsid w:val="0014765E"/>
    <w:rsid w:val="00173A9D"/>
    <w:rsid w:val="00174366"/>
    <w:rsid w:val="00184AFB"/>
    <w:rsid w:val="001A74C1"/>
    <w:rsid w:val="001C4A68"/>
    <w:rsid w:val="001D4B5D"/>
    <w:rsid w:val="001D6861"/>
    <w:rsid w:val="00205F1D"/>
    <w:rsid w:val="00253459"/>
    <w:rsid w:val="00280B43"/>
    <w:rsid w:val="0029219F"/>
    <w:rsid w:val="002B7EA3"/>
    <w:rsid w:val="002E0716"/>
    <w:rsid w:val="002E3E71"/>
    <w:rsid w:val="002F5B6B"/>
    <w:rsid w:val="00313760"/>
    <w:rsid w:val="00313C72"/>
    <w:rsid w:val="00314CA4"/>
    <w:rsid w:val="00317220"/>
    <w:rsid w:val="003265FF"/>
    <w:rsid w:val="00346139"/>
    <w:rsid w:val="00360CFA"/>
    <w:rsid w:val="00366ECE"/>
    <w:rsid w:val="00383A73"/>
    <w:rsid w:val="003B7B2F"/>
    <w:rsid w:val="003C4741"/>
    <w:rsid w:val="00426C3F"/>
    <w:rsid w:val="00441E27"/>
    <w:rsid w:val="00471E77"/>
    <w:rsid w:val="0048019A"/>
    <w:rsid w:val="004B6034"/>
    <w:rsid w:val="004E7D7C"/>
    <w:rsid w:val="004F0DA6"/>
    <w:rsid w:val="004F43B9"/>
    <w:rsid w:val="00525BE4"/>
    <w:rsid w:val="0053007E"/>
    <w:rsid w:val="00566E29"/>
    <w:rsid w:val="005D3FA9"/>
    <w:rsid w:val="005D55A7"/>
    <w:rsid w:val="005E68C1"/>
    <w:rsid w:val="00682328"/>
    <w:rsid w:val="006C0B49"/>
    <w:rsid w:val="006C0EAC"/>
    <w:rsid w:val="006D65FE"/>
    <w:rsid w:val="006E3873"/>
    <w:rsid w:val="006F0B52"/>
    <w:rsid w:val="007079DD"/>
    <w:rsid w:val="00744E6C"/>
    <w:rsid w:val="00746464"/>
    <w:rsid w:val="00746F03"/>
    <w:rsid w:val="00780F82"/>
    <w:rsid w:val="007A5179"/>
    <w:rsid w:val="007C1F9B"/>
    <w:rsid w:val="007D160C"/>
    <w:rsid w:val="007D390B"/>
    <w:rsid w:val="007E13A5"/>
    <w:rsid w:val="00802BA3"/>
    <w:rsid w:val="00822CA0"/>
    <w:rsid w:val="008307D1"/>
    <w:rsid w:val="008421E0"/>
    <w:rsid w:val="008A357A"/>
    <w:rsid w:val="008B2B93"/>
    <w:rsid w:val="008C0DD4"/>
    <w:rsid w:val="008D3FED"/>
    <w:rsid w:val="0091454E"/>
    <w:rsid w:val="00921810"/>
    <w:rsid w:val="009523CA"/>
    <w:rsid w:val="0096043B"/>
    <w:rsid w:val="00974281"/>
    <w:rsid w:val="009827EE"/>
    <w:rsid w:val="009C508D"/>
    <w:rsid w:val="009C7EED"/>
    <w:rsid w:val="009E78A0"/>
    <w:rsid w:val="00A04B07"/>
    <w:rsid w:val="00A10BBF"/>
    <w:rsid w:val="00A47037"/>
    <w:rsid w:val="00A63492"/>
    <w:rsid w:val="00AF2F45"/>
    <w:rsid w:val="00B12DA3"/>
    <w:rsid w:val="00B663B1"/>
    <w:rsid w:val="00B83AF7"/>
    <w:rsid w:val="00BA51C4"/>
    <w:rsid w:val="00BB61EF"/>
    <w:rsid w:val="00C21BFF"/>
    <w:rsid w:val="00C23760"/>
    <w:rsid w:val="00C3332E"/>
    <w:rsid w:val="00C40ABE"/>
    <w:rsid w:val="00C55223"/>
    <w:rsid w:val="00CE629E"/>
    <w:rsid w:val="00D306A6"/>
    <w:rsid w:val="00D871C1"/>
    <w:rsid w:val="00DD0BC5"/>
    <w:rsid w:val="00DD1AF9"/>
    <w:rsid w:val="00DD24BD"/>
    <w:rsid w:val="00DD6FFD"/>
    <w:rsid w:val="00DE7940"/>
    <w:rsid w:val="00DF7B2E"/>
    <w:rsid w:val="00E141E9"/>
    <w:rsid w:val="00E60BF9"/>
    <w:rsid w:val="00E615AB"/>
    <w:rsid w:val="00E848FB"/>
    <w:rsid w:val="00E865CC"/>
    <w:rsid w:val="00EC6783"/>
    <w:rsid w:val="00F05308"/>
    <w:rsid w:val="00F510CA"/>
    <w:rsid w:val="00F61370"/>
    <w:rsid w:val="00FA3853"/>
    <w:rsid w:val="00FD46FF"/>
    <w:rsid w:val="00FD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542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BC5"/>
    <w:pPr>
      <w:suppressAutoHyphens/>
    </w:pPr>
    <w:rPr>
      <w:sz w:val="24"/>
      <w:szCs w:val="24"/>
      <w:lang w:val="ru-RU" w:eastAsia="ar-SA"/>
    </w:rPr>
  </w:style>
  <w:style w:type="paragraph" w:styleId="Heading1">
    <w:name w:val="heading 1"/>
    <w:basedOn w:val="Heading"/>
    <w:next w:val="BodyText"/>
    <w:qFormat/>
    <w:rsid w:val="00DD0BC5"/>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DD0BC5"/>
    <w:rPr>
      <w:rFonts w:ascii="Symbol" w:hAnsi="Symbol"/>
    </w:rPr>
  </w:style>
  <w:style w:type="character" w:customStyle="1" w:styleId="WW8Num2z1">
    <w:name w:val="WW8Num2z1"/>
    <w:rsid w:val="00DD0BC5"/>
    <w:rPr>
      <w:rFonts w:ascii="Courier New" w:hAnsi="Courier New"/>
    </w:rPr>
  </w:style>
  <w:style w:type="character" w:customStyle="1" w:styleId="WW8Num3z0">
    <w:name w:val="WW8Num3z0"/>
    <w:rsid w:val="00DD0BC5"/>
    <w:rPr>
      <w:rFonts w:ascii="Symbol" w:hAnsi="Symbol"/>
    </w:rPr>
  </w:style>
  <w:style w:type="character" w:customStyle="1" w:styleId="WW8Num3z1">
    <w:name w:val="WW8Num3z1"/>
    <w:rsid w:val="00DD0BC5"/>
    <w:rPr>
      <w:rFonts w:ascii="Courier New" w:hAnsi="Courier New"/>
    </w:rPr>
  </w:style>
  <w:style w:type="character" w:customStyle="1" w:styleId="WW8Num4z0">
    <w:name w:val="WW8Num4z0"/>
    <w:rsid w:val="00DD0BC5"/>
    <w:rPr>
      <w:rFonts w:ascii="Symbol" w:hAnsi="Symbol"/>
    </w:rPr>
  </w:style>
  <w:style w:type="character" w:customStyle="1" w:styleId="WW8Num4z1">
    <w:name w:val="WW8Num4z1"/>
    <w:rsid w:val="00DD0BC5"/>
    <w:rPr>
      <w:rFonts w:ascii="Courier New" w:hAnsi="Courier New"/>
    </w:rPr>
  </w:style>
  <w:style w:type="character" w:customStyle="1" w:styleId="WW8Num5z0">
    <w:name w:val="WW8Num5z0"/>
    <w:rsid w:val="00DD0BC5"/>
    <w:rPr>
      <w:rFonts w:ascii="Symbol" w:hAnsi="Symbol"/>
    </w:rPr>
  </w:style>
  <w:style w:type="character" w:customStyle="1" w:styleId="WW8Num5z1">
    <w:name w:val="WW8Num5z1"/>
    <w:rsid w:val="00DD0BC5"/>
    <w:rPr>
      <w:rFonts w:ascii="Courier New" w:hAnsi="Courier New"/>
    </w:rPr>
  </w:style>
  <w:style w:type="character" w:customStyle="1" w:styleId="WW8Num6z0">
    <w:name w:val="WW8Num6z0"/>
    <w:rsid w:val="00DD0BC5"/>
    <w:rPr>
      <w:rFonts w:ascii="Symbol" w:hAnsi="Symbol"/>
    </w:rPr>
  </w:style>
  <w:style w:type="character" w:customStyle="1" w:styleId="WW8Num6z1">
    <w:name w:val="WW8Num6z1"/>
    <w:rsid w:val="00DD0BC5"/>
    <w:rPr>
      <w:rFonts w:ascii="Courier New" w:hAnsi="Courier New"/>
    </w:rPr>
  </w:style>
  <w:style w:type="character" w:customStyle="1" w:styleId="WW8Num7z0">
    <w:name w:val="WW8Num7z0"/>
    <w:rsid w:val="00DD0BC5"/>
    <w:rPr>
      <w:rFonts w:ascii="Symbol" w:hAnsi="Symbol"/>
    </w:rPr>
  </w:style>
  <w:style w:type="character" w:customStyle="1" w:styleId="WW8Num7z1">
    <w:name w:val="WW8Num7z1"/>
    <w:rsid w:val="00DD0BC5"/>
    <w:rPr>
      <w:rFonts w:ascii="Courier New" w:hAnsi="Courier New"/>
    </w:rPr>
  </w:style>
  <w:style w:type="character" w:customStyle="1" w:styleId="WW8Num8z0">
    <w:name w:val="WW8Num8z0"/>
    <w:rsid w:val="00DD0BC5"/>
    <w:rPr>
      <w:rFonts w:ascii="Symbol" w:hAnsi="Symbol"/>
    </w:rPr>
  </w:style>
  <w:style w:type="character" w:customStyle="1" w:styleId="WW8Num8z1">
    <w:name w:val="WW8Num8z1"/>
    <w:rsid w:val="00DD0BC5"/>
    <w:rPr>
      <w:rFonts w:ascii="Courier New" w:hAnsi="Courier New"/>
    </w:rPr>
  </w:style>
  <w:style w:type="character" w:customStyle="1" w:styleId="WW8Num9z0">
    <w:name w:val="WW8Num9z0"/>
    <w:rsid w:val="00DD0BC5"/>
    <w:rPr>
      <w:rFonts w:ascii="Symbol" w:hAnsi="Symbol"/>
    </w:rPr>
  </w:style>
  <w:style w:type="character" w:customStyle="1" w:styleId="WW8Num9z1">
    <w:name w:val="WW8Num9z1"/>
    <w:rsid w:val="00DD0BC5"/>
    <w:rPr>
      <w:rFonts w:ascii="Courier New" w:hAnsi="Courier New"/>
    </w:rPr>
  </w:style>
  <w:style w:type="character" w:customStyle="1" w:styleId="WW8Num10z0">
    <w:name w:val="WW8Num10z0"/>
    <w:rsid w:val="00DD0BC5"/>
    <w:rPr>
      <w:rFonts w:ascii="Symbol" w:hAnsi="Symbol"/>
    </w:rPr>
  </w:style>
  <w:style w:type="character" w:customStyle="1" w:styleId="WW8Num10z1">
    <w:name w:val="WW8Num10z1"/>
    <w:rsid w:val="00DD0BC5"/>
    <w:rPr>
      <w:rFonts w:ascii="Courier New" w:hAnsi="Courier New"/>
    </w:rPr>
  </w:style>
  <w:style w:type="character" w:customStyle="1" w:styleId="WW8Num11z0">
    <w:name w:val="WW8Num11z0"/>
    <w:rsid w:val="00DD0BC5"/>
    <w:rPr>
      <w:rFonts w:ascii="Symbol" w:hAnsi="Symbol"/>
    </w:rPr>
  </w:style>
  <w:style w:type="character" w:customStyle="1" w:styleId="WW8Num11z1">
    <w:name w:val="WW8Num11z1"/>
    <w:rsid w:val="00DD0BC5"/>
    <w:rPr>
      <w:rFonts w:ascii="Courier New" w:hAnsi="Courier New"/>
    </w:rPr>
  </w:style>
  <w:style w:type="character" w:customStyle="1" w:styleId="WW8Num12z0">
    <w:name w:val="WW8Num12z0"/>
    <w:rsid w:val="00DD0BC5"/>
    <w:rPr>
      <w:rFonts w:ascii="Symbol" w:hAnsi="Symbol"/>
    </w:rPr>
  </w:style>
  <w:style w:type="character" w:customStyle="1" w:styleId="WW8Num12z1">
    <w:name w:val="WW8Num12z1"/>
    <w:rsid w:val="00DD0BC5"/>
    <w:rPr>
      <w:rFonts w:ascii="Courier New" w:hAnsi="Courier New"/>
    </w:rPr>
  </w:style>
  <w:style w:type="character" w:customStyle="1" w:styleId="WW8Num13z0">
    <w:name w:val="WW8Num13z0"/>
    <w:rsid w:val="00DD0BC5"/>
    <w:rPr>
      <w:rFonts w:ascii="Symbol" w:hAnsi="Symbol"/>
    </w:rPr>
  </w:style>
  <w:style w:type="character" w:customStyle="1" w:styleId="WW8Num13z1">
    <w:name w:val="WW8Num13z1"/>
    <w:rsid w:val="00DD0BC5"/>
    <w:rPr>
      <w:rFonts w:ascii="Courier New" w:hAnsi="Courier New"/>
    </w:rPr>
  </w:style>
  <w:style w:type="character" w:customStyle="1" w:styleId="WW8Num14z0">
    <w:name w:val="WW8Num14z0"/>
    <w:rsid w:val="00DD0BC5"/>
    <w:rPr>
      <w:rFonts w:ascii="Symbol" w:hAnsi="Symbol"/>
    </w:rPr>
  </w:style>
  <w:style w:type="character" w:customStyle="1" w:styleId="WW8Num14z1">
    <w:name w:val="WW8Num14z1"/>
    <w:rsid w:val="00DD0BC5"/>
    <w:rPr>
      <w:rFonts w:ascii="Courier New" w:hAnsi="Courier New"/>
    </w:rPr>
  </w:style>
  <w:style w:type="character" w:customStyle="1" w:styleId="WW8Num15z0">
    <w:name w:val="WW8Num15z0"/>
    <w:rsid w:val="00DD0BC5"/>
    <w:rPr>
      <w:rFonts w:ascii="Symbol" w:hAnsi="Symbol" w:cs="OpenSymbol"/>
    </w:rPr>
  </w:style>
  <w:style w:type="character" w:customStyle="1" w:styleId="WW8Num15z1">
    <w:name w:val="WW8Num15z1"/>
    <w:rsid w:val="00DD0BC5"/>
    <w:rPr>
      <w:rFonts w:ascii="OpenSymbol" w:hAnsi="OpenSymbol" w:cs="OpenSymbol"/>
    </w:rPr>
  </w:style>
  <w:style w:type="character" w:customStyle="1" w:styleId="Absatz-Standardschriftart">
    <w:name w:val="Absatz-Standardschriftart"/>
    <w:rsid w:val="00DD0BC5"/>
  </w:style>
  <w:style w:type="character" w:customStyle="1" w:styleId="WW-Absatz-Standardschriftart">
    <w:name w:val="WW-Absatz-Standardschriftart"/>
    <w:rsid w:val="00DD0BC5"/>
  </w:style>
  <w:style w:type="character" w:customStyle="1" w:styleId="WW-Absatz-Standardschriftart1">
    <w:name w:val="WW-Absatz-Standardschriftart1"/>
    <w:rsid w:val="00DD0BC5"/>
  </w:style>
  <w:style w:type="character" w:customStyle="1" w:styleId="WW8Num16z0">
    <w:name w:val="WW8Num16z0"/>
    <w:rsid w:val="00DD0BC5"/>
    <w:rPr>
      <w:rFonts w:ascii="Symbol" w:hAnsi="Symbol" w:cs="OpenSymbol"/>
    </w:rPr>
  </w:style>
  <w:style w:type="character" w:customStyle="1" w:styleId="WW8Num16z1">
    <w:name w:val="WW8Num16z1"/>
    <w:rsid w:val="00DD0BC5"/>
    <w:rPr>
      <w:rFonts w:ascii="OpenSymbol" w:hAnsi="OpenSymbol" w:cs="OpenSymbol"/>
    </w:rPr>
  </w:style>
  <w:style w:type="character" w:customStyle="1" w:styleId="WW-Absatz-Standardschriftart11">
    <w:name w:val="WW-Absatz-Standardschriftart11"/>
    <w:rsid w:val="00DD0BC5"/>
  </w:style>
  <w:style w:type="character" w:customStyle="1" w:styleId="WW-Absatz-Standardschriftart111">
    <w:name w:val="WW-Absatz-Standardschriftart111"/>
    <w:rsid w:val="00DD0BC5"/>
  </w:style>
  <w:style w:type="character" w:customStyle="1" w:styleId="WW-Absatz-Standardschriftart1111">
    <w:name w:val="WW-Absatz-Standardschriftart1111"/>
    <w:rsid w:val="00DD0BC5"/>
  </w:style>
  <w:style w:type="character" w:customStyle="1" w:styleId="WW-Absatz-Standardschriftart11111">
    <w:name w:val="WW-Absatz-Standardschriftart11111"/>
    <w:rsid w:val="00DD0BC5"/>
  </w:style>
  <w:style w:type="character" w:customStyle="1" w:styleId="WW8Num1z0">
    <w:name w:val="WW8Num1z0"/>
    <w:rsid w:val="00DD0BC5"/>
    <w:rPr>
      <w:rFonts w:ascii="Symbol" w:hAnsi="Symbol"/>
    </w:rPr>
  </w:style>
  <w:style w:type="character" w:customStyle="1" w:styleId="WW8Num1z1">
    <w:name w:val="WW8Num1z1"/>
    <w:rsid w:val="00DD0BC5"/>
    <w:rPr>
      <w:rFonts w:ascii="Courier New" w:hAnsi="Courier New"/>
    </w:rPr>
  </w:style>
  <w:style w:type="character" w:customStyle="1" w:styleId="WW8Num1z2">
    <w:name w:val="WW8Num1z2"/>
    <w:rsid w:val="00DD0BC5"/>
    <w:rPr>
      <w:rFonts w:ascii="Wingdings" w:hAnsi="Wingdings"/>
    </w:rPr>
  </w:style>
  <w:style w:type="character" w:customStyle="1" w:styleId="WW8Num2z2">
    <w:name w:val="WW8Num2z2"/>
    <w:rsid w:val="00DD0BC5"/>
    <w:rPr>
      <w:rFonts w:ascii="Wingdings" w:hAnsi="Wingdings"/>
    </w:rPr>
  </w:style>
  <w:style w:type="character" w:customStyle="1" w:styleId="WW8Num3z2">
    <w:name w:val="WW8Num3z2"/>
    <w:rsid w:val="00DD0BC5"/>
    <w:rPr>
      <w:rFonts w:ascii="Wingdings" w:hAnsi="Wingdings"/>
    </w:rPr>
  </w:style>
  <w:style w:type="character" w:customStyle="1" w:styleId="WW8Num4z2">
    <w:name w:val="WW8Num4z2"/>
    <w:rsid w:val="00DD0BC5"/>
    <w:rPr>
      <w:rFonts w:ascii="Wingdings" w:hAnsi="Wingdings"/>
    </w:rPr>
  </w:style>
  <w:style w:type="character" w:customStyle="1" w:styleId="WW8Num5z2">
    <w:name w:val="WW8Num5z2"/>
    <w:rsid w:val="00DD0BC5"/>
    <w:rPr>
      <w:rFonts w:ascii="Wingdings" w:hAnsi="Wingdings"/>
    </w:rPr>
  </w:style>
  <w:style w:type="character" w:customStyle="1" w:styleId="WW8Num6z2">
    <w:name w:val="WW8Num6z2"/>
    <w:rsid w:val="00DD0BC5"/>
    <w:rPr>
      <w:rFonts w:ascii="Wingdings" w:hAnsi="Wingdings"/>
    </w:rPr>
  </w:style>
  <w:style w:type="character" w:customStyle="1" w:styleId="WW8Num7z2">
    <w:name w:val="WW8Num7z2"/>
    <w:rsid w:val="00DD0BC5"/>
    <w:rPr>
      <w:rFonts w:ascii="Wingdings" w:hAnsi="Wingdings"/>
    </w:rPr>
  </w:style>
  <w:style w:type="character" w:customStyle="1" w:styleId="WW8Num8z2">
    <w:name w:val="WW8Num8z2"/>
    <w:rsid w:val="00DD0BC5"/>
    <w:rPr>
      <w:rFonts w:ascii="Wingdings" w:hAnsi="Wingdings"/>
    </w:rPr>
  </w:style>
  <w:style w:type="character" w:customStyle="1" w:styleId="WW8Num9z2">
    <w:name w:val="WW8Num9z2"/>
    <w:rsid w:val="00DD0BC5"/>
    <w:rPr>
      <w:rFonts w:ascii="Wingdings" w:hAnsi="Wingdings"/>
    </w:rPr>
  </w:style>
  <w:style w:type="character" w:customStyle="1" w:styleId="WW8Num10z2">
    <w:name w:val="WW8Num10z2"/>
    <w:rsid w:val="00DD0BC5"/>
    <w:rPr>
      <w:rFonts w:ascii="Wingdings" w:hAnsi="Wingdings"/>
    </w:rPr>
  </w:style>
  <w:style w:type="character" w:customStyle="1" w:styleId="WW8Num11z2">
    <w:name w:val="WW8Num11z2"/>
    <w:rsid w:val="00DD0BC5"/>
    <w:rPr>
      <w:rFonts w:ascii="Wingdings" w:hAnsi="Wingdings"/>
    </w:rPr>
  </w:style>
  <w:style w:type="character" w:customStyle="1" w:styleId="WW8Num12z2">
    <w:name w:val="WW8Num12z2"/>
    <w:rsid w:val="00DD0BC5"/>
    <w:rPr>
      <w:rFonts w:ascii="Wingdings" w:hAnsi="Wingdings"/>
    </w:rPr>
  </w:style>
  <w:style w:type="character" w:customStyle="1" w:styleId="WW8Num13z2">
    <w:name w:val="WW8Num13z2"/>
    <w:rsid w:val="00DD0BC5"/>
    <w:rPr>
      <w:rFonts w:ascii="Wingdings" w:hAnsi="Wingdings"/>
    </w:rPr>
  </w:style>
  <w:style w:type="character" w:customStyle="1" w:styleId="WW8Num14z2">
    <w:name w:val="WW8Num14z2"/>
    <w:rsid w:val="00DD0BC5"/>
    <w:rPr>
      <w:rFonts w:ascii="Wingdings" w:hAnsi="Wingdings"/>
    </w:rPr>
  </w:style>
  <w:style w:type="character" w:customStyle="1" w:styleId="WW-DefaultParagraphFont">
    <w:name w:val="WW-Default Paragraph Font"/>
    <w:rsid w:val="00DD0BC5"/>
  </w:style>
  <w:style w:type="character" w:styleId="Hyperlink">
    <w:name w:val="Hyperlink"/>
    <w:rsid w:val="00DD0BC5"/>
    <w:rPr>
      <w:color w:val="000080"/>
      <w:u w:val="single"/>
    </w:rPr>
  </w:style>
  <w:style w:type="character" w:customStyle="1" w:styleId="Default20Paragraph20Font">
    <w:name w:val="Default_20_Paragraph_20_Font"/>
    <w:rsid w:val="00DD0BC5"/>
  </w:style>
  <w:style w:type="character" w:customStyle="1" w:styleId="Bullets">
    <w:name w:val="Bullets"/>
    <w:rsid w:val="00DD0BC5"/>
    <w:rPr>
      <w:rFonts w:ascii="OpenSymbol" w:eastAsia="OpenSymbol" w:hAnsi="OpenSymbol" w:cs="OpenSymbol"/>
    </w:rPr>
  </w:style>
  <w:style w:type="paragraph" w:customStyle="1" w:styleId="Heading">
    <w:name w:val="Heading"/>
    <w:basedOn w:val="Normal"/>
    <w:next w:val="BodyText"/>
    <w:rsid w:val="00DD0BC5"/>
    <w:pPr>
      <w:keepNext/>
      <w:spacing w:before="240" w:after="120"/>
    </w:pPr>
    <w:rPr>
      <w:rFonts w:ascii="Arial" w:eastAsia="MS Mincho" w:hAnsi="Arial" w:cs="Tahoma"/>
      <w:sz w:val="28"/>
      <w:szCs w:val="28"/>
    </w:rPr>
  </w:style>
  <w:style w:type="paragraph" w:styleId="BodyText">
    <w:name w:val="Body Text"/>
    <w:basedOn w:val="Normal"/>
    <w:rsid w:val="00DD0BC5"/>
    <w:pPr>
      <w:spacing w:after="120"/>
    </w:pPr>
  </w:style>
  <w:style w:type="paragraph" w:styleId="List">
    <w:name w:val="List"/>
    <w:basedOn w:val="BodyText"/>
    <w:rsid w:val="00DD0BC5"/>
    <w:rPr>
      <w:rFonts w:cs="Tahoma"/>
    </w:rPr>
  </w:style>
  <w:style w:type="paragraph" w:styleId="Caption">
    <w:name w:val="caption"/>
    <w:basedOn w:val="Normal"/>
    <w:qFormat/>
    <w:rsid w:val="00DD0BC5"/>
    <w:pPr>
      <w:suppressLineNumbers/>
      <w:spacing w:before="120" w:after="120"/>
    </w:pPr>
    <w:rPr>
      <w:rFonts w:cs="Tahoma"/>
      <w:i/>
      <w:iCs/>
    </w:rPr>
  </w:style>
  <w:style w:type="paragraph" w:customStyle="1" w:styleId="Index">
    <w:name w:val="Index"/>
    <w:basedOn w:val="Normal"/>
    <w:rsid w:val="00DD0BC5"/>
    <w:pPr>
      <w:suppressLineNumbers/>
    </w:pPr>
    <w:rPr>
      <w:rFonts w:cs="Tahoma"/>
    </w:rPr>
  </w:style>
  <w:style w:type="character" w:styleId="FollowedHyperlink">
    <w:name w:val="FollowedHyperlink"/>
    <w:basedOn w:val="DefaultParagraphFont"/>
    <w:uiPriority w:val="99"/>
    <w:semiHidden/>
    <w:unhideWhenUsed/>
    <w:rsid w:val="00E60BF9"/>
    <w:rPr>
      <w:color w:val="800080"/>
      <w:u w:val="single"/>
    </w:rPr>
  </w:style>
  <w:style w:type="paragraph" w:styleId="BalloonText">
    <w:name w:val="Balloon Text"/>
    <w:basedOn w:val="Normal"/>
    <w:link w:val="BalloonTextChar"/>
    <w:uiPriority w:val="99"/>
    <w:semiHidden/>
    <w:unhideWhenUsed/>
    <w:rsid w:val="005E68C1"/>
    <w:rPr>
      <w:rFonts w:ascii="Tahoma" w:hAnsi="Tahoma" w:cs="Tahoma"/>
      <w:sz w:val="16"/>
      <w:szCs w:val="16"/>
    </w:rPr>
  </w:style>
  <w:style w:type="character" w:customStyle="1" w:styleId="BalloonTextChar">
    <w:name w:val="Balloon Text Char"/>
    <w:basedOn w:val="DefaultParagraphFont"/>
    <w:link w:val="BalloonText"/>
    <w:uiPriority w:val="99"/>
    <w:semiHidden/>
    <w:rsid w:val="005E68C1"/>
    <w:rPr>
      <w:rFonts w:ascii="Tahoma" w:hAnsi="Tahoma" w:cs="Tahoma"/>
      <w:sz w:val="16"/>
      <w:szCs w:val="16"/>
      <w:lang w:val="ru-RU" w:eastAsia="ar-SA"/>
    </w:rPr>
  </w:style>
  <w:style w:type="paragraph" w:styleId="Header">
    <w:name w:val="header"/>
    <w:basedOn w:val="Normal"/>
    <w:link w:val="HeaderChar"/>
    <w:uiPriority w:val="99"/>
    <w:unhideWhenUsed/>
    <w:rsid w:val="003B7B2F"/>
    <w:pPr>
      <w:tabs>
        <w:tab w:val="center" w:pos="4680"/>
        <w:tab w:val="right" w:pos="9360"/>
      </w:tabs>
    </w:pPr>
  </w:style>
  <w:style w:type="character" w:customStyle="1" w:styleId="HeaderChar">
    <w:name w:val="Header Char"/>
    <w:basedOn w:val="DefaultParagraphFont"/>
    <w:link w:val="Header"/>
    <w:uiPriority w:val="99"/>
    <w:rsid w:val="003B7B2F"/>
    <w:rPr>
      <w:sz w:val="24"/>
      <w:szCs w:val="24"/>
      <w:lang w:val="ru-RU" w:eastAsia="ar-SA"/>
    </w:rPr>
  </w:style>
  <w:style w:type="paragraph" w:styleId="Footer">
    <w:name w:val="footer"/>
    <w:basedOn w:val="Normal"/>
    <w:link w:val="FooterChar"/>
    <w:uiPriority w:val="99"/>
    <w:unhideWhenUsed/>
    <w:rsid w:val="003B7B2F"/>
    <w:pPr>
      <w:tabs>
        <w:tab w:val="center" w:pos="4680"/>
        <w:tab w:val="right" w:pos="9360"/>
      </w:tabs>
    </w:pPr>
  </w:style>
  <w:style w:type="character" w:customStyle="1" w:styleId="FooterChar">
    <w:name w:val="Footer Char"/>
    <w:basedOn w:val="DefaultParagraphFont"/>
    <w:link w:val="Footer"/>
    <w:uiPriority w:val="99"/>
    <w:rsid w:val="003B7B2F"/>
    <w:rPr>
      <w:sz w:val="24"/>
      <w:szCs w:val="24"/>
      <w:lang w:val="ru-RU" w:eastAsia="ar-SA"/>
    </w:rPr>
  </w:style>
  <w:style w:type="paragraph" w:styleId="ListParagraph">
    <w:name w:val="List Paragraph"/>
    <w:basedOn w:val="Normal"/>
    <w:uiPriority w:val="34"/>
    <w:qFormat/>
    <w:rsid w:val="00E141E9"/>
    <w:pPr>
      <w:suppressAutoHyphens w:val="0"/>
      <w:spacing w:after="200" w:line="276" w:lineRule="auto"/>
      <w:ind w:left="720"/>
      <w:contextualSpacing/>
    </w:pPr>
    <w:rPr>
      <w:rFonts w:asciiTheme="minorHAnsi" w:eastAsiaTheme="minorHAnsi" w:hAnsiTheme="minorHAnsi" w:cstheme="minorBidi"/>
      <w:sz w:val="22"/>
      <w:szCs w:val="22"/>
      <w:lang w:val="en-US" w:eastAsia="en-US"/>
    </w:rPr>
  </w:style>
  <w:style w:type="paragraph" w:styleId="Revision">
    <w:name w:val="Revision"/>
    <w:hidden/>
    <w:uiPriority w:val="99"/>
    <w:semiHidden/>
    <w:rsid w:val="00F61370"/>
    <w:rPr>
      <w:sz w:val="24"/>
      <w:szCs w:val="24"/>
      <w:lang w:val="ru-R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uckerin@gmail.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tar.labor.mo.gov/"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xde.fhwa.dot.g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i.leidosweb.com/DashC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85A24-6F0E-4641-B091-8D44E6560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3615</Words>
  <Characters>20608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24175</CharactersWithSpaces>
  <SharedDoc>false</SharedDoc>
  <HLinks>
    <vt:vector size="12" baseType="variant">
      <vt:variant>
        <vt:i4>2228325</vt:i4>
      </vt:variant>
      <vt:variant>
        <vt:i4>3</vt:i4>
      </vt:variant>
      <vt:variant>
        <vt:i4>0</vt:i4>
      </vt:variant>
      <vt:variant>
        <vt:i4>5</vt:i4>
      </vt:variant>
      <vt:variant>
        <vt:lpwstr>https://www.ustar.dolir.mo.gov/</vt:lpwstr>
      </vt:variant>
      <vt:variant>
        <vt:lpwstr/>
      </vt:variant>
      <vt:variant>
        <vt:i4>3145805</vt:i4>
      </vt:variant>
      <vt:variant>
        <vt:i4>0</vt:i4>
      </vt:variant>
      <vt:variant>
        <vt:i4>0</vt:i4>
      </vt:variant>
      <vt:variant>
        <vt:i4>5</vt:i4>
      </vt:variant>
      <vt:variant>
        <vt:lpwstr>mailto:chuckerin.black@saic.com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2025-07-04T12:13:00Z</dcterms:created>
  <dcterms:modified xsi:type="dcterms:W3CDTF">2025-10-04T22:49:00Z</dcterms:modified>
</cp:coreProperties>
</file>